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52D" w:rsidRDefault="00F8252D">
      <w:pPr>
        <w:spacing w:before="2" w:line="80" w:lineRule="exact"/>
        <w:rPr>
          <w:sz w:val="8"/>
          <w:szCs w:val="8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47"/>
        <w:gridCol w:w="5555"/>
        <w:gridCol w:w="3725"/>
      </w:tblGrid>
      <w:tr w:rsidR="00F8252D">
        <w:trPr>
          <w:trHeight w:hRule="exact" w:val="640"/>
        </w:trPr>
        <w:tc>
          <w:tcPr>
            <w:tcW w:w="1647" w:type="dxa"/>
            <w:vMerge w:val="restart"/>
            <w:tcBorders>
              <w:top w:val="single" w:sz="8" w:space="0" w:color="363435"/>
              <w:left w:val="single" w:sz="8" w:space="0" w:color="363435"/>
              <w:right w:val="single" w:sz="8" w:space="0" w:color="363435"/>
            </w:tcBorders>
          </w:tcPr>
          <w:p w:rsidR="00F8252D" w:rsidRDefault="00C63F6B">
            <w:pPr>
              <w:spacing w:before="20"/>
              <w:ind w:left="197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75pt;height:59.25pt">
                  <v:imagedata r:id="rId5" o:title=""/>
                </v:shape>
              </w:pict>
            </w:r>
          </w:p>
        </w:tc>
        <w:tc>
          <w:tcPr>
            <w:tcW w:w="5555" w:type="dxa"/>
            <w:vMerge w:val="restart"/>
            <w:tcBorders>
              <w:top w:val="single" w:sz="8" w:space="0" w:color="363435"/>
              <w:left w:val="single" w:sz="8" w:space="0" w:color="363435"/>
              <w:right w:val="single" w:sz="8" w:space="0" w:color="363435"/>
            </w:tcBorders>
          </w:tcPr>
          <w:p w:rsidR="00F8252D" w:rsidRDefault="00F8252D">
            <w:pPr>
              <w:spacing w:line="200" w:lineRule="exact"/>
            </w:pPr>
          </w:p>
          <w:p w:rsidR="00F8252D" w:rsidRDefault="00F8252D">
            <w:pPr>
              <w:spacing w:before="4" w:line="280" w:lineRule="exact"/>
              <w:rPr>
                <w:sz w:val="28"/>
                <w:szCs w:val="28"/>
              </w:rPr>
            </w:pPr>
          </w:p>
          <w:p w:rsidR="00F8252D" w:rsidRDefault="00600B5A">
            <w:pPr>
              <w:spacing w:line="253" w:lineRule="auto"/>
              <w:ind w:left="844" w:right="752" w:firstLine="56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363435"/>
                <w:sz w:val="18"/>
                <w:szCs w:val="18"/>
              </w:rPr>
              <w:t>MINIST</w:t>
            </w:r>
            <w:r>
              <w:rPr>
                <w:rFonts w:ascii="Arial" w:eastAsia="Arial" w:hAnsi="Arial" w:cs="Arial"/>
                <w:b/>
                <w:color w:val="363435"/>
                <w:spacing w:val="-7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color w:val="363435"/>
                <w:sz w:val="18"/>
                <w:szCs w:val="18"/>
              </w:rPr>
              <w:t>YOFHEA</w:t>
            </w:r>
            <w:r>
              <w:rPr>
                <w:rFonts w:ascii="Arial" w:eastAsia="Arial" w:hAnsi="Arial" w:cs="Arial"/>
                <w:b/>
                <w:color w:val="363435"/>
                <w:spacing w:val="-14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color w:val="363435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b/>
                <w:color w:val="363435"/>
                <w:w w:val="101"/>
                <w:sz w:val="18"/>
                <w:szCs w:val="18"/>
              </w:rPr>
              <w:t xml:space="preserve">UGANDA </w:t>
            </w:r>
            <w:r>
              <w:rPr>
                <w:rFonts w:ascii="Arial" w:eastAsia="Arial" w:hAnsi="Arial" w:cs="Arial"/>
                <w:b/>
                <w:color w:val="363435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color w:val="363435"/>
                <w:spacing w:val="-14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color w:val="363435"/>
                <w:sz w:val="18"/>
                <w:szCs w:val="18"/>
              </w:rPr>
              <w:t>TIONAL AIDSCONTROLPROGRAM</w:t>
            </w:r>
            <w:r>
              <w:rPr>
                <w:rFonts w:ascii="Arial" w:eastAsia="Arial" w:hAnsi="Arial" w:cs="Arial"/>
                <w:b/>
                <w:color w:val="363435"/>
                <w:w w:val="101"/>
                <w:sz w:val="18"/>
                <w:szCs w:val="18"/>
              </w:rPr>
              <w:t>(ACP)</w:t>
            </w:r>
          </w:p>
        </w:tc>
        <w:tc>
          <w:tcPr>
            <w:tcW w:w="3725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F8252D" w:rsidRDefault="00F8252D"/>
        </w:tc>
      </w:tr>
      <w:tr w:rsidR="00F8252D">
        <w:trPr>
          <w:trHeight w:hRule="exact" w:val="640"/>
        </w:trPr>
        <w:tc>
          <w:tcPr>
            <w:tcW w:w="1647" w:type="dxa"/>
            <w:vMerge/>
            <w:tcBorders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F8252D" w:rsidRDefault="00F8252D"/>
        </w:tc>
        <w:tc>
          <w:tcPr>
            <w:tcW w:w="5555" w:type="dxa"/>
            <w:vMerge/>
            <w:tcBorders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F8252D" w:rsidRDefault="00F8252D"/>
        </w:tc>
        <w:tc>
          <w:tcPr>
            <w:tcW w:w="3725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F8252D" w:rsidRDefault="00600B5A">
            <w:pPr>
              <w:spacing w:before="71"/>
              <w:ind w:left="66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363435"/>
                <w:sz w:val="13"/>
                <w:szCs w:val="13"/>
              </w:rPr>
              <w:t>comments /Order</w:t>
            </w:r>
            <w:r>
              <w:rPr>
                <w:rFonts w:ascii="Arial" w:eastAsia="Arial" w:hAnsi="Arial" w:cs="Arial"/>
                <w:color w:val="363435"/>
                <w:w w:val="106"/>
                <w:sz w:val="13"/>
                <w:szCs w:val="13"/>
              </w:rPr>
              <w:t>supplies:</w:t>
            </w:r>
          </w:p>
        </w:tc>
      </w:tr>
    </w:tbl>
    <w:p w:rsidR="00F8252D" w:rsidRDefault="00F8252D">
      <w:pPr>
        <w:spacing w:before="9" w:line="100" w:lineRule="exact"/>
        <w:rPr>
          <w:sz w:val="10"/>
          <w:szCs w:val="10"/>
        </w:rPr>
      </w:pPr>
    </w:p>
    <w:p w:rsidR="00F8252D" w:rsidRDefault="00600B5A">
      <w:pPr>
        <w:spacing w:before="40" w:line="180" w:lineRule="exact"/>
        <w:ind w:left="3715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position w:val="-1"/>
          <w:sz w:val="17"/>
          <w:szCs w:val="17"/>
        </w:rPr>
        <w:t>Lab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Request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Form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for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HIV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pacing w:val="-3"/>
          <w:position w:val="-1"/>
          <w:sz w:val="17"/>
          <w:szCs w:val="17"/>
        </w:rPr>
        <w:t>V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iral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Load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Analysis</w:t>
      </w:r>
    </w:p>
    <w:p w:rsidR="00F8252D" w:rsidRDefault="00F8252D">
      <w:pPr>
        <w:spacing w:before="8" w:line="140" w:lineRule="exact"/>
        <w:rPr>
          <w:sz w:val="15"/>
          <w:szCs w:val="15"/>
        </w:rPr>
        <w:sectPr w:rsidR="00F8252D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F8252D" w:rsidRDefault="00C63F6B">
      <w:pPr>
        <w:spacing w:before="38"/>
        <w:ind w:left="3778"/>
        <w:rPr>
          <w:rFonts w:ascii="Arial" w:eastAsia="Arial" w:hAnsi="Arial" w:cs="Arial"/>
          <w:sz w:val="18"/>
          <w:szCs w:val="18"/>
        </w:rPr>
      </w:pPr>
      <w:r w:rsidRPr="00C63F6B">
        <w:lastRenderedPageBreak/>
        <w:pict>
          <v:group id="_x0000_s1153" style="position:absolute;left:0;text-align:left;margin-left:271.5pt;margin-top:29.75pt;width:108.6pt;height:0;z-index:-251655680;mso-position-horizontal-relative:page" coordorigin="5430,595" coordsize="2172,0">
            <v:shape id="_x0000_s1154" style="position:absolute;left:5430;top:595;width:2172;height:0" coordorigin="5430,595" coordsize="2172,0" path="m5430,595r2172,e" filled="f" strokecolor="#363435" strokeweight="1pt">
              <v:path arrowok="t"/>
            </v:shape>
            <w10:wrap anchorx="page"/>
          </v:group>
        </w:pict>
      </w:r>
      <w:r w:rsidR="00600B5A">
        <w:rPr>
          <w:rFonts w:ascii="Arial" w:eastAsia="Arial" w:hAnsi="Arial" w:cs="Arial"/>
          <w:i/>
          <w:color w:val="363435"/>
          <w:spacing w:val="-17"/>
          <w:sz w:val="18"/>
          <w:szCs w:val="18"/>
        </w:rPr>
        <w:t>T</w:t>
      </w:r>
      <w:r w:rsidR="00600B5A">
        <w:rPr>
          <w:rFonts w:ascii="Arial" w:eastAsia="Arial" w:hAnsi="Arial" w:cs="Arial"/>
          <w:i/>
          <w:color w:val="363435"/>
          <w:sz w:val="18"/>
          <w:szCs w:val="18"/>
        </w:rPr>
        <w:t>o be completed by Health Facility Clinician;</w:t>
      </w:r>
    </w:p>
    <w:p w:rsidR="000A66BC" w:rsidRDefault="000A66BC">
      <w:pPr>
        <w:spacing w:before="4" w:line="120" w:lineRule="exact"/>
        <w:rPr>
          <w:sz w:val="13"/>
          <w:szCs w:val="13"/>
        </w:rPr>
      </w:pPr>
    </w:p>
    <w:p w:rsidR="00F8252D" w:rsidRDefault="00600B5A" w:rsidP="000A66BC">
      <w:pPr>
        <w:ind w:left="222" w:right="-51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sz w:val="17"/>
          <w:szCs w:val="17"/>
        </w:rPr>
        <w:t>Requesting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 xml:space="preserve">Clinician:                    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                              </w:t>
      </w:r>
      <w:r>
        <w:rPr>
          <w:rFonts w:ascii="Arial" w:eastAsia="Arial" w:hAnsi="Arial" w:cs="Arial"/>
          <w:color w:val="363435"/>
          <w:sz w:val="17"/>
          <w:szCs w:val="17"/>
        </w:rPr>
        <w:t xml:space="preserve">  Phone:                                         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      </w:t>
      </w:r>
      <w:r>
        <w:rPr>
          <w:rFonts w:ascii="Arial" w:eastAsia="Arial" w:hAnsi="Arial" w:cs="Arial"/>
          <w:color w:val="363435"/>
          <w:sz w:val="17"/>
          <w:szCs w:val="17"/>
        </w:rPr>
        <w:t xml:space="preserve">    Request</w:t>
      </w:r>
      <w:r>
        <w:rPr>
          <w:rFonts w:ascii="Arial" w:eastAsia="Arial" w:hAnsi="Arial" w:cs="Arial"/>
          <w:color w:val="363435"/>
          <w:w w:val="105"/>
          <w:sz w:val="17"/>
          <w:szCs w:val="17"/>
        </w:rPr>
        <w:t>Date:</w:t>
      </w:r>
    </w:p>
    <w:p w:rsidR="000A66BC" w:rsidRPr="000A66BC" w:rsidRDefault="000A66BC" w:rsidP="000A66BC">
      <w:pPr>
        <w:ind w:right="-51"/>
        <w:rPr>
          <w:rFonts w:ascii="Arial" w:eastAsia="Arial" w:hAnsi="Arial" w:cs="Arial"/>
          <w:sz w:val="17"/>
          <w:szCs w:val="17"/>
        </w:rPr>
      </w:pPr>
      <w:r w:rsidRPr="00C63F6B">
        <w:pict>
          <v:group id="_x0000_s1149" style="position:absolute;margin-left:114.3pt;margin-top:1.1pt;width:108.3pt;height:0;z-index:-251656704;mso-position-horizontal-relative:page" coordorigin="2691,-105" coordsize="2166,0">
            <v:shape id="_x0000_s1150" style="position:absolute;left:2691;top:-105;width:2166;height:0" coordorigin="2691,-105" coordsize="2166,0" path="m2691,-105r2166,e" filled="f" strokecolor="#363435" strokeweight="1pt">
              <v:path arrowok="t"/>
            </v:shape>
            <w10:wrap anchorx="page"/>
          </v:group>
        </w:pict>
      </w:r>
    </w:p>
    <w:p w:rsidR="00F8252D" w:rsidRDefault="00C63F6B" w:rsidP="000A66BC">
      <w:pPr>
        <w:spacing w:line="200" w:lineRule="exact"/>
        <w:rPr>
          <w:rFonts w:ascii="Arial" w:eastAsia="Arial" w:hAnsi="Arial" w:cs="Arial"/>
          <w:sz w:val="18"/>
          <w:szCs w:val="18"/>
        </w:rPr>
      </w:pPr>
      <w:r w:rsidRPr="00C63F6B">
        <w:pict>
          <v:group id="_x0000_s1151" style="position:absolute;margin-left:21.85pt;margin-top:4.65pt;width:533.45pt;height:24.85pt;z-index:-251665920;mso-position-horizontal-relative:page" coordorigin="607,93" coordsize="10669,497">
            <v:shape id="_x0000_s1152" style="position:absolute;left:607;top:93;width:10669;height:497" coordorigin="607,93" coordsize="10669,497" path="m739,93r-132,l607,589r10669,l11276,93r-8781,e" filled="f" strokecolor="#363435" strokeweight="1pt">
              <v:path arrowok="t"/>
            </v:shape>
            <w10:wrap anchorx="page"/>
          </v:group>
        </w:pict>
      </w:r>
      <w:r w:rsidR="000A66BC">
        <w:rPr>
          <w:rFonts w:ascii="Arial" w:eastAsia="Arial" w:hAnsi="Arial" w:cs="Arial"/>
          <w:b/>
          <w:color w:val="363435"/>
          <w:spacing w:val="-10"/>
          <w:position w:val="-1"/>
          <w:sz w:val="18"/>
          <w:szCs w:val="18"/>
        </w:rPr>
        <w:t xml:space="preserve">      </w:t>
      </w:r>
      <w:r w:rsidR="00600B5A">
        <w:rPr>
          <w:rFonts w:ascii="Arial" w:eastAsia="Arial" w:hAnsi="Arial" w:cs="Arial"/>
          <w:b/>
          <w:color w:val="363435"/>
          <w:spacing w:val="-10"/>
          <w:position w:val="-1"/>
          <w:sz w:val="18"/>
          <w:szCs w:val="18"/>
        </w:rPr>
        <w:t>F</w: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ACILITY</w:t>
      </w:r>
      <w:r w:rsidR="000A66BC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 xml:space="preserve"> </w:t>
      </w:r>
      <w:r w:rsidR="00600B5A">
        <w:rPr>
          <w:rFonts w:ascii="Arial" w:eastAsia="Arial" w:hAnsi="Arial" w:cs="Arial"/>
          <w:b/>
          <w:color w:val="363435"/>
          <w:w w:val="103"/>
          <w:position w:val="-1"/>
          <w:sz w:val="18"/>
          <w:szCs w:val="18"/>
        </w:rPr>
        <w:t>DE</w:t>
      </w:r>
      <w:r w:rsidR="00600B5A">
        <w:rPr>
          <w:rFonts w:ascii="Arial" w:eastAsia="Arial" w:hAnsi="Arial" w:cs="Arial"/>
          <w:b/>
          <w:color w:val="363435"/>
          <w:spacing w:val="-14"/>
          <w:w w:val="103"/>
          <w:position w:val="-1"/>
          <w:sz w:val="18"/>
          <w:szCs w:val="18"/>
        </w:rPr>
        <w:t>T</w:t>
      </w:r>
      <w:r w:rsidR="00600B5A">
        <w:rPr>
          <w:rFonts w:ascii="Arial" w:eastAsia="Arial" w:hAnsi="Arial" w:cs="Arial"/>
          <w:b/>
          <w:color w:val="363435"/>
          <w:w w:val="103"/>
          <w:position w:val="-1"/>
          <w:sz w:val="18"/>
          <w:szCs w:val="18"/>
        </w:rPr>
        <w:t>AILS</w:t>
      </w:r>
    </w:p>
    <w:p w:rsidR="00F8252D" w:rsidRDefault="00600B5A">
      <w:pPr>
        <w:spacing w:before="8" w:line="180" w:lineRule="exact"/>
        <w:rPr>
          <w:sz w:val="19"/>
          <w:szCs w:val="19"/>
        </w:rPr>
      </w:pPr>
      <w:r>
        <w:br w:type="column"/>
      </w:r>
    </w:p>
    <w:p w:rsidR="000A66BC" w:rsidRDefault="000A66BC">
      <w:bookmarkStart w:id="0" w:name="_GoBack"/>
      <w:bookmarkEnd w:id="0"/>
    </w:p>
    <w:p w:rsidR="00F8252D" w:rsidRDefault="00C63F6B">
      <w:pPr>
        <w:rPr>
          <w:rFonts w:ascii="Arial" w:eastAsia="Arial" w:hAnsi="Arial" w:cs="Arial"/>
          <w:sz w:val="15"/>
          <w:szCs w:val="15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2" w:space="720" w:equalWidth="0">
            <w:col w:w="8367" w:space="901"/>
            <w:col w:w="1892"/>
          </w:cols>
        </w:sectPr>
      </w:pPr>
      <w:r w:rsidRPr="00C63F6B">
        <w:pict>
          <v:group id="_x0000_s1147" style="position:absolute;margin-left:481.4pt;margin-top:9.9pt;width:81.9pt;height:0;z-index:-251657728;mso-position-horizontal-relative:page" coordorigin="9628,198" coordsize="1638,0">
            <v:shape id="_x0000_s1148" style="position:absolute;left:9628;top:198;width:1638;height:0" coordorigin="9628,198" coordsize="1638,0" path="m9628,198r1637,e" filled="f" strokecolor="#363435" strokeweight="1pt">
              <v:path arrowok="t"/>
            </v:shape>
            <w10:wrap anchorx="page"/>
          </v:group>
        </w:pict>
      </w:r>
      <w:r w:rsidR="00600B5A">
        <w:rPr>
          <w:rFonts w:ascii="Arial" w:eastAsia="Arial" w:hAnsi="Arial" w:cs="Arial"/>
          <w:color w:val="D1D2D4"/>
          <w:w w:val="108"/>
          <w:sz w:val="15"/>
          <w:szCs w:val="15"/>
        </w:rPr>
        <w:t>DD/MM/YYYY</w:t>
      </w:r>
    </w:p>
    <w:p w:rsidR="000A66BC" w:rsidRPr="000A66BC" w:rsidRDefault="00600B5A" w:rsidP="000A66BC">
      <w:pPr>
        <w:tabs>
          <w:tab w:val="left" w:pos="5400"/>
        </w:tabs>
        <w:spacing w:before="89"/>
        <w:ind w:left="410" w:right="-46"/>
        <w:rPr>
          <w:rFonts w:ascii="Arial" w:eastAsia="Arial" w:hAnsi="Arial" w:cs="Arial"/>
          <w:color w:val="363435"/>
          <w:sz w:val="17"/>
          <w:szCs w:val="17"/>
          <w:u w:val="single" w:color="363435"/>
        </w:rPr>
      </w:pPr>
      <w:r>
        <w:rPr>
          <w:rFonts w:ascii="Arial" w:eastAsia="Arial" w:hAnsi="Arial" w:cs="Arial"/>
          <w:color w:val="363435"/>
          <w:w w:val="108"/>
          <w:sz w:val="17"/>
          <w:szCs w:val="17"/>
        </w:rPr>
        <w:lastRenderedPageBreak/>
        <w:t>Name</w:t>
      </w:r>
      <w:r w:rsidR="000A66BC">
        <w:rPr>
          <w:rFonts w:ascii="Arial" w:eastAsia="Arial" w:hAnsi="Arial" w:cs="Arial"/>
          <w:color w:val="363435"/>
          <w:w w:val="108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8"/>
          <w:sz w:val="17"/>
          <w:szCs w:val="17"/>
        </w:rPr>
        <w:t>of</w:t>
      </w:r>
      <w:r w:rsidR="000A66BC">
        <w:rPr>
          <w:rFonts w:ascii="Arial" w:eastAsia="Arial" w:hAnsi="Arial" w:cs="Arial"/>
          <w:color w:val="363435"/>
          <w:w w:val="108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8"/>
          <w:sz w:val="17"/>
          <w:szCs w:val="17"/>
        </w:rPr>
        <w:t>Health</w:t>
      </w:r>
      <w:r w:rsidR="000A66BC">
        <w:rPr>
          <w:rFonts w:ascii="Arial" w:eastAsia="Arial" w:hAnsi="Arial" w:cs="Arial"/>
          <w:color w:val="363435"/>
          <w:w w:val="108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8"/>
          <w:sz w:val="17"/>
          <w:szCs w:val="17"/>
        </w:rPr>
        <w:t>Facility</w:t>
      </w:r>
      <w:r>
        <w:rPr>
          <w:rFonts w:ascii="Arial" w:eastAsia="Arial" w:hAnsi="Arial" w:cs="Arial"/>
          <w:color w:val="363435"/>
          <w:spacing w:val="-13"/>
          <w:w w:val="108"/>
          <w:sz w:val="17"/>
          <w:szCs w:val="17"/>
        </w:rPr>
        <w:t>:</w:t>
      </w:r>
      <w:r>
        <w:rPr>
          <w:rFonts w:ascii="Arial" w:eastAsia="Arial" w:hAnsi="Arial" w:cs="Arial"/>
          <w:color w:val="363435"/>
          <w:sz w:val="17"/>
          <w:szCs w:val="17"/>
          <w:u w:val="single" w:color="363435"/>
        </w:rPr>
        <w:tab/>
      </w:r>
    </w:p>
    <w:p w:rsidR="00F8252D" w:rsidRPr="000A66BC" w:rsidRDefault="000A66BC">
      <w:pPr>
        <w:tabs>
          <w:tab w:val="left" w:pos="4960"/>
        </w:tabs>
        <w:spacing w:before="89"/>
        <w:sectPr w:rsidR="00F8252D" w:rsidRPr="000A66BC">
          <w:type w:val="continuous"/>
          <w:pgSz w:w="11920" w:h="16840"/>
          <w:pgMar w:top="1120" w:right="380" w:bottom="0" w:left="380" w:header="720" w:footer="720" w:gutter="0"/>
          <w:cols w:num="2" w:space="720" w:equalWidth="0">
            <w:col w:w="5407" w:space="293"/>
            <w:col w:w="5460"/>
          </w:cols>
        </w:sect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9" type="#_x0000_t32" style="position:absolute;margin-left:322.7pt;margin-top:-4.55pt;width:68.9pt;height:0;z-index:251671040" o:connectortype="straight"/>
        </w:pict>
      </w:r>
      <w:r w:rsidR="00600B5A">
        <w:br w:type="column"/>
      </w:r>
      <w:r w:rsidR="00600B5A">
        <w:rPr>
          <w:rFonts w:ascii="Arial" w:eastAsia="Arial" w:hAnsi="Arial" w:cs="Arial"/>
          <w:color w:val="363435"/>
          <w:w w:val="108"/>
          <w:sz w:val="17"/>
          <w:szCs w:val="17"/>
        </w:rPr>
        <w:lastRenderedPageBreak/>
        <w:t>District</w:t>
      </w:r>
      <w:r w:rsidR="00600B5A">
        <w:rPr>
          <w:rFonts w:ascii="Arial" w:eastAsia="Arial" w:hAnsi="Arial" w:cs="Arial"/>
          <w:color w:val="363435"/>
          <w:spacing w:val="-11"/>
          <w:w w:val="108"/>
          <w:sz w:val="17"/>
          <w:szCs w:val="17"/>
        </w:rPr>
        <w:t>:</w:t>
      </w:r>
      <w:r>
        <w:rPr>
          <w:rFonts w:ascii="Arial" w:eastAsia="Arial" w:hAnsi="Arial" w:cs="Arial"/>
          <w:color w:val="363435"/>
          <w:spacing w:val="-11"/>
          <w:w w:val="108"/>
          <w:sz w:val="17"/>
          <w:szCs w:val="17"/>
        </w:rPr>
        <w:t xml:space="preserve">                                                 </w:t>
      </w:r>
      <w:r w:rsidR="00600B5A">
        <w:rPr>
          <w:rFonts w:ascii="Arial" w:eastAsia="Arial" w:hAnsi="Arial" w:cs="Arial"/>
          <w:color w:val="363435"/>
          <w:w w:val="108"/>
          <w:position w:val="-2"/>
          <w:sz w:val="17"/>
          <w:szCs w:val="17"/>
        </w:rPr>
        <w:t>Hub:</w:t>
      </w:r>
      <w:r w:rsidR="00600B5A">
        <w:rPr>
          <w:rFonts w:ascii="Arial" w:eastAsia="Arial" w:hAnsi="Arial" w:cs="Arial"/>
          <w:color w:val="363435"/>
          <w:position w:val="-2"/>
          <w:sz w:val="17"/>
          <w:szCs w:val="17"/>
          <w:u w:val="single" w:color="363435"/>
        </w:rPr>
        <w:tab/>
      </w:r>
    </w:p>
    <w:p w:rsidR="00F8252D" w:rsidRDefault="00F8252D">
      <w:pPr>
        <w:spacing w:before="1" w:line="80" w:lineRule="exact"/>
        <w:rPr>
          <w:sz w:val="9"/>
          <w:szCs w:val="9"/>
        </w:rPr>
      </w:pPr>
    </w:p>
    <w:tbl>
      <w:tblPr>
        <w:tblW w:w="2879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38"/>
        <w:gridCol w:w="723"/>
        <w:gridCol w:w="2590"/>
        <w:gridCol w:w="2741"/>
        <w:gridCol w:w="188"/>
        <w:gridCol w:w="3160"/>
        <w:gridCol w:w="8502"/>
        <w:gridCol w:w="8952"/>
      </w:tblGrid>
      <w:tr w:rsidR="00E76810" w:rsidRPr="000A66BC" w:rsidTr="000A66BC">
        <w:trPr>
          <w:trHeight w:hRule="exact" w:val="419"/>
        </w:trPr>
        <w:tc>
          <w:tcPr>
            <w:tcW w:w="1938" w:type="dxa"/>
          </w:tcPr>
          <w:p w:rsidR="00E76810" w:rsidRPr="000A66BC" w:rsidRDefault="00C63F6B" w:rsidP="000A66BC">
            <w:pPr>
              <w:spacing w:before="90"/>
              <w:ind w:left="177"/>
              <w:rPr>
                <w:rFonts w:ascii="Arial" w:eastAsia="Arial" w:hAnsi="Arial" w:cs="Arial"/>
                <w:sz w:val="18"/>
                <w:szCs w:val="18"/>
              </w:rPr>
            </w:pPr>
            <w:r w:rsidRPr="000A66BC">
              <w:pict>
                <v:group id="_x0000_s1172" style="position:absolute;left:0;text-align:left;margin-left:1.85pt;margin-top:7.4pt;width:534.45pt;height:82.85pt;z-index:-251646464;mso-position-horizontal-relative:page" coordorigin="597,-1227" coordsize="10689,1657">
                  <v:group id="_x0000_s1173" style="position:absolute;left:607;top:-1217;width:10669;height:1637" coordorigin="607,-1217" coordsize="10669,1637">
                    <v:shape id="_x0000_s1174" style="position:absolute;left:607;top:-1217;width:10669;height:1637" coordorigin="607,-1217" coordsize="10669,1637" path="m739,-1217r-132,l607,419r10669,l11276,-1217r-8824,e" filled="f" strokecolor="#363435" strokeweight="1pt">
                      <v:path arrowok="t"/>
                    </v:shape>
                    <v:group id="_x0000_s1175" style="position:absolute;left:3294;top:-399;width:295;height:298" coordorigin="3294,-399" coordsize="295,298">
                      <v:shape id="_x0000_s1176" style="position:absolute;left:3294;top:-399;width:295;height:298" coordorigin="3294,-399" coordsize="295,298" path="m3589,-101r-295,l3294,-399r295,l3589,-101xe" filled="f" strokecolor="#363435" strokeweight="1pt">
                        <v:path arrowok="t"/>
                      </v:shape>
                    </v:group>
                  </v:group>
                  <w10:wrap anchorx="page"/>
                </v:group>
              </w:pict>
            </w:r>
            <w:r w:rsidR="000A66BC" w:rsidRPr="000A66BC">
              <w:rPr>
                <w:rFonts w:ascii="Arial" w:eastAsia="Arial" w:hAnsi="Arial" w:cs="Arial"/>
                <w:b/>
                <w:color w:val="363435"/>
                <w:sz w:val="18"/>
                <w:szCs w:val="18"/>
              </w:rPr>
              <w:t xml:space="preserve">  </w:t>
            </w:r>
            <w:r w:rsidR="00E76810" w:rsidRPr="000A66BC">
              <w:rPr>
                <w:rFonts w:ascii="Arial" w:eastAsia="Arial" w:hAnsi="Arial" w:cs="Arial"/>
                <w:b/>
                <w:color w:val="363435"/>
                <w:sz w:val="18"/>
                <w:szCs w:val="18"/>
              </w:rPr>
              <w:t>PATIENTDETAILS</w:t>
            </w:r>
          </w:p>
        </w:tc>
        <w:tc>
          <w:tcPr>
            <w:tcW w:w="9402" w:type="dxa"/>
            <w:gridSpan w:val="5"/>
          </w:tcPr>
          <w:p w:rsidR="00E76810" w:rsidRPr="000A66BC" w:rsidRDefault="00E76810" w:rsidP="000A66BC"/>
        </w:tc>
        <w:tc>
          <w:tcPr>
            <w:tcW w:w="8502" w:type="dxa"/>
          </w:tcPr>
          <w:p w:rsidR="00E76810" w:rsidRPr="000A66BC" w:rsidRDefault="00E76810" w:rsidP="000A66BC"/>
        </w:tc>
        <w:tc>
          <w:tcPr>
            <w:tcW w:w="8952" w:type="dxa"/>
          </w:tcPr>
          <w:p w:rsidR="00E76810" w:rsidRPr="000A66BC" w:rsidRDefault="00E76810" w:rsidP="000A66BC"/>
        </w:tc>
      </w:tr>
      <w:tr w:rsidR="000A66BC" w:rsidRPr="000A66BC" w:rsidTr="000A66BC">
        <w:trPr>
          <w:gridAfter w:val="4"/>
          <w:wAfter w:w="20802" w:type="dxa"/>
          <w:trHeight w:hRule="exact" w:val="240"/>
        </w:trPr>
        <w:tc>
          <w:tcPr>
            <w:tcW w:w="1938" w:type="dxa"/>
          </w:tcPr>
          <w:p w:rsidR="000A66BC" w:rsidRPr="000A66BC" w:rsidRDefault="000A66BC" w:rsidP="000A66BC">
            <w:pPr>
              <w:spacing w:before="63"/>
              <w:ind w:left="223"/>
              <w:rPr>
                <w:rFonts w:ascii="Arial" w:eastAsia="Arial" w:hAnsi="Arial" w:cs="Arial"/>
                <w:sz w:val="17"/>
                <w:szCs w:val="17"/>
              </w:rPr>
            </w:pP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>ART/Clinic Number:</w:t>
            </w:r>
          </w:p>
        </w:tc>
        <w:tc>
          <w:tcPr>
            <w:tcW w:w="723" w:type="dxa"/>
          </w:tcPr>
          <w:p w:rsidR="000A66BC" w:rsidRPr="000A66BC" w:rsidRDefault="000A66BC" w:rsidP="000A66BC">
            <w:r>
              <w:rPr>
                <w:noProof/>
              </w:rPr>
              <w:pict>
                <v:group id="_x0000_s1183" style="position:absolute;margin-left:7.9pt;margin-top:10.2pt;width:108.3pt;height:0;z-index:-251641344;mso-position-horizontal-relative:page;mso-position-vertical-relative:text" coordorigin="2691,-105" coordsize="2166,0">
                  <v:shape id="_x0000_s1184" style="position:absolute;left:2691;top:-105;width:2166;height:0" coordorigin="2691,-105" coordsize="2166,0" path="m2691,-105r2166,e" filled="f" strokecolor="#363435" strokeweight="1pt">
                    <v:path arrowok="t"/>
                  </v:shape>
                  <w10:wrap anchorx="page"/>
                </v:group>
              </w:pict>
            </w:r>
          </w:p>
        </w:tc>
        <w:tc>
          <w:tcPr>
            <w:tcW w:w="2590" w:type="dxa"/>
          </w:tcPr>
          <w:p w:rsidR="000A66BC" w:rsidRPr="000A66BC" w:rsidRDefault="000A66BC" w:rsidP="000A66BC"/>
        </w:tc>
        <w:tc>
          <w:tcPr>
            <w:tcW w:w="2741" w:type="dxa"/>
          </w:tcPr>
          <w:p w:rsidR="000A66BC" w:rsidRPr="000A66BC" w:rsidRDefault="000A66BC" w:rsidP="000A66BC">
            <w:pPr>
              <w:spacing w:before="63"/>
              <w:ind w:left="120"/>
              <w:rPr>
                <w:rFonts w:ascii="Arial" w:eastAsia="Arial" w:hAnsi="Arial" w:cs="Arial"/>
                <w:sz w:val="17"/>
                <w:szCs w:val="17"/>
              </w:rPr>
            </w:pPr>
            <w:r w:rsidRPr="000A66BC">
              <w:rPr>
                <w:rFonts w:ascii="Arial" w:eastAsia="Arial" w:hAnsi="Arial" w:cs="Arial"/>
                <w:noProof/>
                <w:color w:val="363435"/>
                <w:sz w:val="17"/>
                <w:szCs w:val="17"/>
              </w:rPr>
              <w:pict>
                <v:shape id="_x0000_s1180" type="#_x0000_t32" style="position:absolute;left:0;text-align:left;margin-left:93.6pt;margin-top:10.2pt;width:127.55pt;height:0;z-index:251672064;mso-position-horizontal-relative:text;mso-position-vertical-relative:text" o:connectortype="straight"/>
              </w:pict>
            </w: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>Date of Birth (DOB):</w:t>
            </w:r>
          </w:p>
        </w:tc>
      </w:tr>
      <w:tr w:rsidR="000A66BC" w:rsidRPr="000A66BC" w:rsidTr="000A66BC">
        <w:trPr>
          <w:gridAfter w:val="3"/>
          <w:wAfter w:w="20614" w:type="dxa"/>
          <w:trHeight w:hRule="exact" w:val="326"/>
        </w:trPr>
        <w:tc>
          <w:tcPr>
            <w:tcW w:w="1938" w:type="dxa"/>
          </w:tcPr>
          <w:p w:rsidR="000A66BC" w:rsidRPr="000A66BC" w:rsidRDefault="000A66BC" w:rsidP="000A66BC">
            <w:pPr>
              <w:spacing w:before="68"/>
              <w:ind w:left="223"/>
              <w:rPr>
                <w:rFonts w:ascii="Arial" w:eastAsia="Arial" w:hAnsi="Arial" w:cs="Arial"/>
                <w:sz w:val="17"/>
                <w:szCs w:val="17"/>
              </w:rPr>
            </w:pP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>OtherID:</w:t>
            </w:r>
          </w:p>
        </w:tc>
        <w:tc>
          <w:tcPr>
            <w:tcW w:w="723" w:type="dxa"/>
          </w:tcPr>
          <w:p w:rsidR="000A66BC" w:rsidRPr="000A66BC" w:rsidRDefault="000A66BC" w:rsidP="000A66BC">
            <w:r>
              <w:rPr>
                <w:noProof/>
              </w:rPr>
              <w:pict>
                <v:group id="_x0000_s1185" style="position:absolute;margin-left:7.9pt;margin-top:9.2pt;width:108.3pt;height:0;z-index:-251640320;mso-position-horizontal-relative:page;mso-position-vertical-relative:text" coordorigin="2691,-105" coordsize="2166,0">
                  <v:shape id="_x0000_s1186" style="position:absolute;left:2691;top:-105;width:2166;height:0" coordorigin="2691,-105" coordsize="2166,0" path="m2691,-105r2166,e" filled="f" strokecolor="#363435" strokeweight="1pt">
                    <v:path arrowok="t"/>
                  </v:shape>
                  <w10:wrap anchorx="page"/>
                </v:group>
              </w:pict>
            </w:r>
          </w:p>
        </w:tc>
        <w:tc>
          <w:tcPr>
            <w:tcW w:w="2590" w:type="dxa"/>
          </w:tcPr>
          <w:p w:rsidR="000A66BC" w:rsidRPr="000A66BC" w:rsidRDefault="000A66BC" w:rsidP="000A66BC"/>
        </w:tc>
        <w:tc>
          <w:tcPr>
            <w:tcW w:w="2741" w:type="dxa"/>
          </w:tcPr>
          <w:p w:rsidR="000A66BC" w:rsidRPr="000A66BC" w:rsidRDefault="000A66BC" w:rsidP="000A66BC">
            <w:pPr>
              <w:spacing w:before="55"/>
              <w:ind w:left="120"/>
              <w:rPr>
                <w:rFonts w:ascii="Arial" w:eastAsia="Arial" w:hAnsi="Arial" w:cs="Arial"/>
                <w:sz w:val="17"/>
                <w:szCs w:val="17"/>
              </w:rPr>
            </w:pPr>
            <w:r w:rsidRPr="000A66BC">
              <w:rPr>
                <w:rFonts w:ascii="Arial" w:eastAsia="Arial" w:hAnsi="Arial" w:cs="Arial"/>
                <w:noProof/>
                <w:color w:val="363435"/>
                <w:sz w:val="17"/>
                <w:szCs w:val="17"/>
              </w:rPr>
              <w:pict>
                <v:shape id="_x0000_s1181" type="#_x0000_t32" style="position:absolute;left:0;text-align:left;margin-left:129.05pt;margin-top:9.2pt;width:127.55pt;height:0;z-index:251673088;mso-position-horizontal-relative:text;mso-position-vertical-relative:text" o:connectortype="straight"/>
              </w:pict>
            </w: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>If DOB Unknown, AgeinYears:</w:t>
            </w:r>
          </w:p>
        </w:tc>
        <w:tc>
          <w:tcPr>
            <w:tcW w:w="188" w:type="dxa"/>
          </w:tcPr>
          <w:p w:rsidR="000A66BC" w:rsidRPr="000A66BC" w:rsidRDefault="000A66BC" w:rsidP="000A66BC"/>
        </w:tc>
      </w:tr>
      <w:tr w:rsidR="000A66BC" w:rsidRPr="000A66BC" w:rsidTr="000A66BC">
        <w:trPr>
          <w:gridAfter w:val="3"/>
          <w:wAfter w:w="20614" w:type="dxa"/>
          <w:trHeight w:hRule="exact" w:val="478"/>
        </w:trPr>
        <w:tc>
          <w:tcPr>
            <w:tcW w:w="1938" w:type="dxa"/>
          </w:tcPr>
          <w:p w:rsidR="000A66BC" w:rsidRPr="000A66BC" w:rsidRDefault="000A66BC" w:rsidP="000A66BC">
            <w:pPr>
              <w:spacing w:before="1" w:line="100" w:lineRule="exact"/>
              <w:rPr>
                <w:sz w:val="10"/>
                <w:szCs w:val="10"/>
              </w:rPr>
            </w:pPr>
          </w:p>
          <w:p w:rsidR="000A66BC" w:rsidRPr="000A66BC" w:rsidRDefault="000A66BC" w:rsidP="000A66BC">
            <w:pPr>
              <w:ind w:left="223"/>
              <w:rPr>
                <w:rFonts w:ascii="Arial" w:eastAsia="Arial" w:hAnsi="Arial" w:cs="Arial"/>
                <w:sz w:val="17"/>
                <w:szCs w:val="17"/>
              </w:rPr>
            </w:pP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Gender:                             </w:t>
            </w:r>
          </w:p>
        </w:tc>
        <w:tc>
          <w:tcPr>
            <w:tcW w:w="723" w:type="dxa"/>
          </w:tcPr>
          <w:p w:rsidR="000A66BC" w:rsidRPr="000A66BC" w:rsidRDefault="000A66BC" w:rsidP="000A66BC">
            <w:pPr>
              <w:spacing w:before="85"/>
              <w:ind w:left="93"/>
              <w:rPr>
                <w:rFonts w:ascii="Arial" w:eastAsia="Arial" w:hAnsi="Arial" w:cs="Arial"/>
                <w:sz w:val="17"/>
                <w:szCs w:val="17"/>
              </w:rPr>
            </w:pP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>Male</w:t>
            </w:r>
          </w:p>
        </w:tc>
        <w:tc>
          <w:tcPr>
            <w:tcW w:w="2590" w:type="dxa"/>
          </w:tcPr>
          <w:p w:rsidR="000A66BC" w:rsidRPr="000A66BC" w:rsidRDefault="000A66BC" w:rsidP="000A66BC">
            <w:pPr>
              <w:spacing w:before="8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  </w:t>
            </w: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      Female</w:t>
            </w:r>
          </w:p>
        </w:tc>
        <w:tc>
          <w:tcPr>
            <w:tcW w:w="2741" w:type="dxa"/>
          </w:tcPr>
          <w:p w:rsidR="000A66BC" w:rsidRPr="000A66BC" w:rsidRDefault="000A66BC" w:rsidP="000A66BC">
            <w:pPr>
              <w:spacing w:before="51"/>
              <w:ind w:left="120"/>
              <w:rPr>
                <w:rFonts w:ascii="Arial" w:eastAsia="Arial" w:hAnsi="Arial" w:cs="Arial"/>
                <w:sz w:val="17"/>
                <w:szCs w:val="17"/>
              </w:rPr>
            </w:pPr>
            <w:r w:rsidRPr="000A66BC">
              <w:rPr>
                <w:rFonts w:ascii="Arial" w:eastAsia="Arial" w:hAnsi="Arial" w:cs="Arial"/>
                <w:noProof/>
                <w:color w:val="363435"/>
                <w:sz w:val="17"/>
                <w:szCs w:val="17"/>
              </w:rPr>
              <w:pict>
                <v:shape id="_x0000_s1182" type="#_x0000_t32" style="position:absolute;left:0;text-align:left;margin-left:110.95pt;margin-top:8.65pt;width:127.55pt;height:0;z-index:251674112;mso-position-horizontal-relative:text;mso-position-vertical-relative:text" o:connectortype="straight"/>
              </w:pict>
            </w:r>
            <w:r w:rsidRP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>If &lt;2years, AgeinMonths:</w:t>
            </w:r>
          </w:p>
        </w:tc>
        <w:tc>
          <w:tcPr>
            <w:tcW w:w="188" w:type="dxa"/>
          </w:tcPr>
          <w:p w:rsidR="000A66BC" w:rsidRPr="000A66BC" w:rsidRDefault="000A66BC" w:rsidP="000A66BC"/>
        </w:tc>
      </w:tr>
    </w:tbl>
    <w:p w:rsidR="00F8252D" w:rsidRDefault="00F8252D">
      <w:pPr>
        <w:sectPr w:rsidR="00F8252D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F8252D" w:rsidRDefault="000A66BC" w:rsidP="000A66BC">
      <w:pPr>
        <w:spacing w:line="160" w:lineRule="exact"/>
        <w:ind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sz w:val="17"/>
          <w:szCs w:val="17"/>
        </w:rPr>
        <w:lastRenderedPageBreak/>
        <w:t xml:space="preserve">     </w:t>
      </w:r>
      <w:r w:rsidR="00600B5A">
        <w:rPr>
          <w:rFonts w:ascii="Arial" w:eastAsia="Arial" w:hAnsi="Arial" w:cs="Arial"/>
          <w:color w:val="363435"/>
          <w:sz w:val="17"/>
          <w:szCs w:val="17"/>
        </w:rPr>
        <w:t>Phone</w:t>
      </w:r>
      <w:r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w w:val="104"/>
          <w:sz w:val="17"/>
          <w:szCs w:val="17"/>
        </w:rPr>
        <w:t>Number:</w:t>
      </w:r>
    </w:p>
    <w:p w:rsidR="00F8252D" w:rsidRDefault="00600B5A">
      <w:pPr>
        <w:tabs>
          <w:tab w:val="left" w:pos="3540"/>
        </w:tabs>
        <w:spacing w:line="140" w:lineRule="exact"/>
        <w:rPr>
          <w:rFonts w:ascii="Arial" w:eastAsia="Arial" w:hAnsi="Arial" w:cs="Arial"/>
          <w:sz w:val="15"/>
          <w:szCs w:val="15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2" w:space="720" w:equalWidth="0">
            <w:col w:w="1708" w:space="268"/>
            <w:col w:w="9184"/>
          </w:cols>
        </w:sectPr>
      </w:pPr>
      <w:r>
        <w:br w:type="column"/>
      </w:r>
      <w:r>
        <w:rPr>
          <w:rFonts w:ascii="Arial" w:eastAsia="Arial" w:hAnsi="Arial" w:cs="Arial"/>
          <w:color w:val="D1D2D4"/>
          <w:w w:val="108"/>
          <w:sz w:val="15"/>
          <w:szCs w:val="15"/>
          <w:u w:val="single" w:color="363435"/>
        </w:rPr>
        <w:lastRenderedPageBreak/>
        <w:t>+256</w:t>
      </w:r>
      <w:r>
        <w:rPr>
          <w:rFonts w:ascii="Arial" w:eastAsia="Arial" w:hAnsi="Arial" w:cs="Arial"/>
          <w:color w:val="D1D2D4"/>
          <w:sz w:val="15"/>
          <w:szCs w:val="15"/>
          <w:u w:val="single" w:color="363435"/>
        </w:rPr>
        <w:tab/>
      </w:r>
    </w:p>
    <w:p w:rsidR="00F8252D" w:rsidRDefault="00F8252D">
      <w:pPr>
        <w:spacing w:line="200" w:lineRule="exact"/>
      </w:pPr>
    </w:p>
    <w:p w:rsidR="00605CFA" w:rsidRDefault="00605CFA">
      <w:pPr>
        <w:spacing w:line="200" w:lineRule="exact"/>
      </w:pPr>
    </w:p>
    <w:p w:rsidR="00605CFA" w:rsidRDefault="00605CFA">
      <w:pPr>
        <w:spacing w:line="200" w:lineRule="exact"/>
        <w:sectPr w:rsidR="00605CFA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F8252D" w:rsidRDefault="00600B5A">
      <w:pPr>
        <w:spacing w:before="38"/>
        <w:ind w:left="40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color w:val="363435"/>
          <w:sz w:val="18"/>
          <w:szCs w:val="18"/>
        </w:rPr>
        <w:lastRenderedPageBreak/>
        <w:t>TRE</w:t>
      </w:r>
      <w:r>
        <w:rPr>
          <w:rFonts w:ascii="Arial" w:eastAsia="Arial" w:hAnsi="Arial" w:cs="Arial"/>
          <w:b/>
          <w:color w:val="363435"/>
          <w:spacing w:val="-14"/>
          <w:sz w:val="18"/>
          <w:szCs w:val="18"/>
        </w:rPr>
        <w:t>A</w:t>
      </w:r>
      <w:r>
        <w:rPr>
          <w:rFonts w:ascii="Arial" w:eastAsia="Arial" w:hAnsi="Arial" w:cs="Arial"/>
          <w:b/>
          <w:color w:val="363435"/>
          <w:sz w:val="18"/>
          <w:szCs w:val="18"/>
        </w:rPr>
        <w:t>TMENT</w:t>
      </w:r>
      <w:r>
        <w:rPr>
          <w:rFonts w:ascii="Arial" w:eastAsia="Arial" w:hAnsi="Arial" w:cs="Arial"/>
          <w:b/>
          <w:color w:val="363435"/>
          <w:w w:val="102"/>
          <w:sz w:val="18"/>
          <w:szCs w:val="18"/>
        </w:rPr>
        <w:t>INFORM</w:t>
      </w:r>
      <w:r>
        <w:rPr>
          <w:rFonts w:ascii="Arial" w:eastAsia="Arial" w:hAnsi="Arial" w:cs="Arial"/>
          <w:b/>
          <w:color w:val="363435"/>
          <w:spacing w:val="-14"/>
          <w:w w:val="102"/>
          <w:sz w:val="18"/>
          <w:szCs w:val="18"/>
        </w:rPr>
        <w:t>A</w:t>
      </w:r>
      <w:r>
        <w:rPr>
          <w:rFonts w:ascii="Arial" w:eastAsia="Arial" w:hAnsi="Arial" w:cs="Arial"/>
          <w:b/>
          <w:color w:val="363435"/>
          <w:w w:val="103"/>
          <w:sz w:val="18"/>
          <w:szCs w:val="18"/>
        </w:rPr>
        <w:t>TION</w:t>
      </w:r>
    </w:p>
    <w:p w:rsidR="00F8252D" w:rsidRDefault="00600B5A">
      <w:pPr>
        <w:spacing w:before="86" w:line="180" w:lineRule="exact"/>
        <w:ind w:left="370"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position w:val="-1"/>
          <w:sz w:val="17"/>
          <w:szCs w:val="17"/>
        </w:rPr>
        <w:t>How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long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has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this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Patient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been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on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treatment?</w:t>
      </w:r>
    </w:p>
    <w:p w:rsidR="00F8252D" w:rsidRDefault="00600B5A">
      <w:pPr>
        <w:spacing w:before="2" w:line="120" w:lineRule="exact"/>
        <w:rPr>
          <w:sz w:val="13"/>
          <w:szCs w:val="13"/>
        </w:rPr>
      </w:pPr>
      <w:r>
        <w:br w:type="column"/>
      </w:r>
    </w:p>
    <w:p w:rsidR="00F8252D" w:rsidRDefault="00F8252D">
      <w:pPr>
        <w:spacing w:line="200" w:lineRule="exact"/>
      </w:pPr>
    </w:p>
    <w:p w:rsidR="00F8252D" w:rsidRDefault="000A66BC">
      <w:pPr>
        <w:spacing w:line="180" w:lineRule="exact"/>
        <w:ind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noProof/>
          <w:color w:val="363435"/>
          <w:position w:val="-1"/>
          <w:sz w:val="17"/>
          <w:szCs w:val="17"/>
        </w:rPr>
        <w:pict>
          <v:shape id="_x0000_s1137" style="position:absolute;margin-left:57.3pt;margin-top:-.4pt;width:14.75pt;height:14.9pt;z-index:-251606016" coordorigin="5951,-2025" coordsize="295,298" o:regroupid="6" path="m6246,-1728r-295,l5951,-2025r295,l6246,-1728xe" filled="f" strokecolor="#363435" strokeweight="1pt">
            <v:path arrowok="t"/>
          </v:shape>
        </w:pic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6months-&lt;</w:t>
      </w:r>
      <w:r w:rsidR="00600B5A"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1yr</w:t>
      </w:r>
    </w:p>
    <w:p w:rsidR="00F8252D" w:rsidRDefault="00600B5A">
      <w:pPr>
        <w:spacing w:before="2" w:line="120" w:lineRule="exact"/>
        <w:rPr>
          <w:sz w:val="13"/>
          <w:szCs w:val="13"/>
        </w:rPr>
      </w:pPr>
      <w:r>
        <w:br w:type="column"/>
      </w:r>
    </w:p>
    <w:p w:rsidR="00F8252D" w:rsidRDefault="00F8252D">
      <w:pPr>
        <w:spacing w:line="200" w:lineRule="exact"/>
      </w:pPr>
    </w:p>
    <w:p w:rsidR="00F8252D" w:rsidRDefault="000A66BC">
      <w:pPr>
        <w:spacing w:line="180" w:lineRule="exact"/>
        <w:rPr>
          <w:rFonts w:ascii="Arial" w:eastAsia="Arial" w:hAnsi="Arial" w:cs="Arial"/>
          <w:sz w:val="17"/>
          <w:szCs w:val="17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3" w:space="720" w:equalWidth="0">
            <w:col w:w="4001" w:space="236"/>
            <w:col w:w="1302" w:space="505"/>
            <w:col w:w="5116"/>
          </w:cols>
        </w:sectPr>
      </w:pPr>
      <w:r>
        <w:rPr>
          <w:rFonts w:ascii="Arial" w:eastAsia="Arial" w:hAnsi="Arial" w:cs="Arial"/>
          <w:noProof/>
          <w:color w:val="363435"/>
          <w:position w:val="-1"/>
          <w:sz w:val="17"/>
          <w:szCs w:val="17"/>
        </w:rPr>
        <w:pict>
          <v:shape id="_x0000_s1134" style="position:absolute;margin-left:168.9pt;margin-top:-.4pt;width:14.75pt;height:14.9pt;z-index:-251599872" coordorigin="9990,-2025" coordsize="295,298" o:regroupid="9" path="m10285,-1728r-295,l9990,-2025r295,l10285,-1728xe" filled="f" strokecolor="#363435" strokeweight="1pt">
            <v:path arrowok="t"/>
          </v:shape>
        </w:pict>
      </w:r>
      <w:r>
        <w:rPr>
          <w:rFonts w:ascii="Arial" w:eastAsia="Arial" w:hAnsi="Arial" w:cs="Arial"/>
          <w:noProof/>
          <w:color w:val="363435"/>
          <w:position w:val="-1"/>
          <w:sz w:val="17"/>
          <w:szCs w:val="17"/>
        </w:rPr>
        <w:pict>
          <v:shape id="_x0000_s1135" style="position:absolute;margin-left:106.5pt;margin-top:-.4pt;width:14.75pt;height:14.9pt;z-index:-251601920" coordorigin="8742,-2025" coordsize="295,298" o:regroupid="8" path="m9037,-1728r-295,l8742,-2025r295,l9037,-1728xe" filled="f" strokecolor="#363435" strokeweight="1pt">
            <v:path arrowok="t"/>
          </v:shape>
        </w:pict>
      </w:r>
      <w:r>
        <w:rPr>
          <w:rFonts w:ascii="Arial" w:eastAsia="Arial" w:hAnsi="Arial" w:cs="Arial"/>
          <w:noProof/>
          <w:color w:val="363435"/>
          <w:position w:val="-1"/>
          <w:sz w:val="17"/>
          <w:szCs w:val="17"/>
        </w:rPr>
        <w:pict>
          <v:shape id="_x0000_s1136" style="position:absolute;margin-left:35.8pt;margin-top:-.4pt;width:14.75pt;height:14.9pt;z-index:-251603968" coordorigin="7328,-2025" coordsize="295,298" o:regroupid="7" path="m7623,-1728r-295,l7328,-2025r295,l7623,-1728xe" filled="f" strokecolor="#363435" strokeweight="1pt">
            <v:path arrowok="t"/>
          </v:shape>
        </w:pic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1-&lt;2yrs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         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2-&lt;5yrs          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≥</w:t>
      </w:r>
      <w:r w:rsidR="00600B5A"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5yrs</w:t>
      </w:r>
    </w:p>
    <w:p w:rsidR="00F8252D" w:rsidRDefault="00F8252D">
      <w:pPr>
        <w:spacing w:before="8" w:line="160" w:lineRule="exact"/>
        <w:rPr>
          <w:sz w:val="16"/>
          <w:szCs w:val="16"/>
        </w:rPr>
      </w:pPr>
    </w:p>
    <w:p w:rsidR="00F8252D" w:rsidRDefault="00600B5A">
      <w:pPr>
        <w:spacing w:line="180" w:lineRule="exact"/>
        <w:ind w:left="370"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position w:val="-1"/>
          <w:sz w:val="17"/>
          <w:szCs w:val="17"/>
        </w:rPr>
        <w:t>Date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of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pacing w:val="-7"/>
          <w:position w:val="-1"/>
          <w:sz w:val="17"/>
          <w:szCs w:val="17"/>
        </w:rPr>
        <w:t>T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reatment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Initiation:</w:t>
      </w:r>
    </w:p>
    <w:p w:rsidR="00F8252D" w:rsidRDefault="00600B5A">
      <w:pPr>
        <w:spacing w:before="1" w:line="160" w:lineRule="exact"/>
        <w:rPr>
          <w:sz w:val="17"/>
          <w:szCs w:val="17"/>
        </w:rPr>
      </w:pPr>
      <w:r>
        <w:br w:type="column"/>
      </w:r>
    </w:p>
    <w:p w:rsidR="00F8252D" w:rsidRDefault="00600B5A">
      <w:pPr>
        <w:ind w:right="-43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color w:val="D1D2D4"/>
          <w:w w:val="108"/>
          <w:sz w:val="15"/>
          <w:szCs w:val="15"/>
        </w:rPr>
        <w:t>DD/MM/YYYY</w:t>
      </w:r>
    </w:p>
    <w:p w:rsidR="00F8252D" w:rsidRDefault="00600B5A">
      <w:pPr>
        <w:spacing w:before="8" w:line="160" w:lineRule="exact"/>
        <w:rPr>
          <w:sz w:val="16"/>
          <w:szCs w:val="16"/>
        </w:rPr>
      </w:pPr>
      <w:r>
        <w:br w:type="column"/>
      </w:r>
    </w:p>
    <w:p w:rsidR="00F8252D" w:rsidRDefault="00600B5A">
      <w:pPr>
        <w:spacing w:line="180" w:lineRule="exact"/>
        <w:ind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position w:val="-1"/>
          <w:sz w:val="17"/>
          <w:szCs w:val="17"/>
        </w:rPr>
        <w:t>Current</w:t>
      </w:r>
      <w:r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Regimen:</w:t>
      </w:r>
    </w:p>
    <w:p w:rsidR="00F8252D" w:rsidRDefault="00600B5A">
      <w:pPr>
        <w:spacing w:before="1" w:line="160" w:lineRule="exact"/>
        <w:rPr>
          <w:sz w:val="17"/>
          <w:szCs w:val="17"/>
        </w:rPr>
      </w:pPr>
      <w:r>
        <w:br w:type="column"/>
      </w:r>
    </w:p>
    <w:p w:rsidR="00F8252D" w:rsidRDefault="00600B5A">
      <w:pPr>
        <w:rPr>
          <w:rFonts w:ascii="Arial" w:eastAsia="Arial" w:hAnsi="Arial" w:cs="Arial"/>
          <w:sz w:val="15"/>
          <w:szCs w:val="15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4" w:space="720" w:equalWidth="0">
            <w:col w:w="2575" w:space="923"/>
            <w:col w:w="1033" w:space="2086"/>
            <w:col w:w="1416" w:space="661"/>
            <w:col w:w="2466"/>
          </w:cols>
        </w:sectPr>
      </w:pPr>
      <w:r>
        <w:rPr>
          <w:rFonts w:ascii="Arial" w:eastAsia="Arial" w:hAnsi="Arial" w:cs="Arial"/>
          <w:color w:val="D1D2D4"/>
          <w:sz w:val="15"/>
          <w:szCs w:val="15"/>
        </w:rPr>
        <w:t>(usecode</w:t>
      </w:r>
      <w:r>
        <w:rPr>
          <w:rFonts w:ascii="Arial" w:eastAsia="Arial" w:hAnsi="Arial" w:cs="Arial"/>
          <w:color w:val="D1D2D4"/>
          <w:w w:val="108"/>
          <w:sz w:val="15"/>
          <w:szCs w:val="15"/>
        </w:rPr>
        <w:t>below)</w:t>
      </w:r>
    </w:p>
    <w:p w:rsidR="00F8252D" w:rsidRDefault="000A66BC">
      <w:pPr>
        <w:spacing w:line="180" w:lineRule="exact"/>
        <w:rPr>
          <w:sz w:val="19"/>
          <w:szCs w:val="19"/>
        </w:rPr>
        <w:sectPr w:rsidR="00F8252D" w:rsidSect="000A66BC">
          <w:type w:val="continuous"/>
          <w:pgSz w:w="11920" w:h="16840"/>
          <w:pgMar w:top="1123" w:right="374" w:bottom="0" w:left="374" w:header="720" w:footer="720" w:gutter="0"/>
          <w:cols w:space="720"/>
        </w:sectPr>
      </w:pPr>
      <w:r>
        <w:rPr>
          <w:noProof/>
        </w:rPr>
        <w:lastRenderedPageBreak/>
        <w:pict>
          <v:shape id="_x0000_s1187" style="position:absolute;margin-left:456.65pt;margin-top:8.05pt;width:14.75pt;height:14.9pt;z-index:-251557888" coordorigin="7972,-1261" coordsize="295,298" path="m8267,-964r-295,l7972,-1261r295,l8267,-964xe" filled="f" strokecolor="#363435" strokeweight="1pt">
            <v:path arrowok="t"/>
          </v:shape>
        </w:pict>
      </w:r>
      <w:r>
        <w:rPr>
          <w:noProof/>
          <w:sz w:val="19"/>
          <w:szCs w:val="19"/>
        </w:rPr>
        <w:pict>
          <v:polyline id="_x0000_s1138" style="position:absolute;z-index:-251608064" points="879.3pt,-68.8pt,983.2pt,-68.8pt" coordorigin="9074,-1428" coordsize="2078,0" o:regroupid="5" filled="f" strokecolor="#363435" strokeweight="1pt">
            <v:path arrowok="t"/>
          </v:polyline>
        </w:pict>
      </w:r>
      <w:r>
        <w:rPr>
          <w:noProof/>
          <w:sz w:val="19"/>
          <w:szCs w:val="19"/>
        </w:rPr>
        <w:pict>
          <v:polyline id="_x0000_s1140" style="position:absolute;z-index:-251612160" points="361pt,-68.95pt,515.85pt,-68.95pt" coordorigin="3858,-1428" coordsize="3098,0" o:regroupid="3" filled="f" strokecolor="#363435" strokeweight="1pt">
            <v:path arrowok="t"/>
          </v:polyline>
        </w:pict>
      </w:r>
    </w:p>
    <w:p w:rsidR="00F8252D" w:rsidRDefault="00600B5A">
      <w:pPr>
        <w:spacing w:before="40"/>
        <w:ind w:left="370"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sz w:val="17"/>
          <w:szCs w:val="17"/>
        </w:rPr>
        <w:lastRenderedPageBreak/>
        <w:t>Indication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for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pacing w:val="-7"/>
          <w:sz w:val="17"/>
          <w:szCs w:val="17"/>
        </w:rPr>
        <w:t>T</w:t>
      </w:r>
      <w:r>
        <w:rPr>
          <w:rFonts w:ascii="Arial" w:eastAsia="Arial" w:hAnsi="Arial" w:cs="Arial"/>
          <w:color w:val="363435"/>
          <w:sz w:val="17"/>
          <w:szCs w:val="17"/>
        </w:rPr>
        <w:t>reatment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5"/>
          <w:sz w:val="17"/>
          <w:szCs w:val="17"/>
        </w:rPr>
        <w:t>Initiation:</w:t>
      </w:r>
    </w:p>
    <w:p w:rsidR="00F8252D" w:rsidRDefault="000A66BC">
      <w:pPr>
        <w:spacing w:before="44" w:line="180" w:lineRule="exact"/>
        <w:ind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noProof/>
          <w:color w:val="363435"/>
          <w:sz w:val="17"/>
          <w:szCs w:val="17"/>
        </w:rPr>
        <w:pict>
          <v:shape id="_x0000_s1115" style="position:absolute;margin-left:293.25pt;margin-top:-9.85pt;width:14.75pt;height:14.9pt;z-index:-251560960" coordorigin="6302,-1261" coordsize="295,298" o:regroupid="28" path="m6597,-964r-295,l6302,-1261r295,l6597,-964xe" filled="f" strokecolor="#363435" strokeweight="1pt">
            <v:path arrowok="t"/>
          </v:shape>
        </w:pict>
      </w:r>
      <w:r>
        <w:rPr>
          <w:rFonts w:ascii="Arial" w:eastAsia="Arial" w:hAnsi="Arial" w:cs="Arial"/>
          <w:noProof/>
          <w:color w:val="363435"/>
          <w:sz w:val="17"/>
          <w:szCs w:val="17"/>
        </w:rPr>
        <w:pict>
          <v:shape id="_x0000_s1133" style="position:absolute;margin-left:182.9pt;margin-top:-9.85pt;width:14.75pt;height:14.9pt;z-index:-251597824" coordorigin="4095,-1261" coordsize="295,298" o:regroupid="10" path="m4390,-964r-295,l4095,-1261r295,l4390,-964xe" filled="f" strokecolor="#363435" strokeweight="1pt">
            <v:path arrowok="t"/>
          </v:shape>
        </w:pict>
      </w:r>
      <w:r w:rsidR="00600B5A">
        <w:br w:type="column"/>
      </w:r>
      <w:r w:rsidR="00600B5A">
        <w:rPr>
          <w:rFonts w:ascii="Arial" w:eastAsia="Arial" w:hAnsi="Arial" w:cs="Arial"/>
          <w:color w:val="363435"/>
          <w:w w:val="106"/>
          <w:position w:val="-1"/>
          <w:sz w:val="17"/>
          <w:szCs w:val="17"/>
        </w:rPr>
        <w:lastRenderedPageBreak/>
        <w:t>PMTCT/Option B+</w:t>
      </w:r>
    </w:p>
    <w:p w:rsidR="00F8252D" w:rsidRDefault="000A66BC">
      <w:pPr>
        <w:spacing w:before="44" w:line="180" w:lineRule="exact"/>
        <w:rPr>
          <w:rFonts w:ascii="Arial" w:eastAsia="Arial" w:hAnsi="Arial" w:cs="Arial"/>
          <w:sz w:val="17"/>
          <w:szCs w:val="17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3" w:space="720" w:equalWidth="0">
            <w:col w:w="3023" w:space="1080"/>
            <w:col w:w="1483" w:space="723"/>
            <w:col w:w="4851"/>
          </w:cols>
        </w:sectPr>
      </w:pPr>
      <w:r>
        <w:rPr>
          <w:noProof/>
        </w:rPr>
        <w:pict>
          <v:shape id="_x0000_s1114" style="position:absolute;margin-left:171.6pt;margin-top:-9.25pt;width:14.75pt;height:14.9pt;z-index:-251558912" coordorigin="7972,-1261" coordsize="295,298" o:regroupid="29" path="m8267,-964r-295,l7972,-1261r295,l8267,-964xe" filled="f" strokecolor="#363435" strokeweight="1pt">
            <v:path arrowok="t"/>
          </v:shape>
        </w:pict>
      </w:r>
      <w:r w:rsidR="00600B5A">
        <w:br w:type="column"/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lastRenderedPageBreak/>
        <w:t xml:space="preserve">ChildUnder15      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CD4&lt;500                  TB</w:t>
      </w:r>
      <w:r w:rsidR="00600B5A">
        <w:rPr>
          <w:rFonts w:ascii="Arial" w:eastAsia="Arial" w:hAnsi="Arial" w:cs="Arial"/>
          <w:color w:val="363435"/>
          <w:w w:val="106"/>
          <w:position w:val="-1"/>
          <w:sz w:val="17"/>
          <w:szCs w:val="17"/>
        </w:rPr>
        <w:t>Infection</w:t>
      </w:r>
    </w:p>
    <w:p w:rsidR="00F8252D" w:rsidRDefault="00F8252D">
      <w:pPr>
        <w:spacing w:line="140" w:lineRule="exact"/>
        <w:rPr>
          <w:sz w:val="15"/>
          <w:szCs w:val="15"/>
        </w:rPr>
      </w:pPr>
    </w:p>
    <w:p w:rsidR="00F8252D" w:rsidRDefault="000A66BC">
      <w:pPr>
        <w:spacing w:before="40" w:line="180" w:lineRule="exact"/>
        <w:ind w:left="4050" w:right="4312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noProof/>
          <w:color w:val="363435"/>
          <w:sz w:val="17"/>
          <w:szCs w:val="17"/>
        </w:rPr>
        <w:pict>
          <v:shape id="_x0000_s1188" style="position:absolute;left:0;text-align:left;margin-left:182.9pt;margin-top:3.65pt;width:14.75pt;height:14.9pt;z-index:-251556864" coordorigin="4095,-439" coordsize="295,298" path="m4390,-141r-295,l4095,-439r295,l4390,-141xe" filled="f" strokecolor="#363435" strokeweight="1pt">
            <v:path arrowok="t"/>
          </v:shape>
        </w:pict>
      </w:r>
      <w:r>
        <w:rPr>
          <w:rFonts w:ascii="Arial" w:eastAsia="Arial" w:hAnsi="Arial" w:cs="Arial"/>
          <w:noProof/>
          <w:color w:val="363435"/>
          <w:sz w:val="17"/>
          <w:szCs w:val="17"/>
        </w:rPr>
        <w:pict>
          <v:polyline id="_x0000_s1139" style="position:absolute;left:0;text-align:left;z-index:-251610112" points="759.55pt,-18.85pt,900.45pt,-18.85pt" coordorigin="8334,-583" coordsize="2817,0" o:regroupid="4" filled="f" strokecolor="#363435" strokeweight="1pt">
            <v:path arrowok="t"/>
          </v:polyline>
        </w:pic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Other       If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Othe</w:t>
      </w:r>
      <w:r w:rsidR="00600B5A">
        <w:rPr>
          <w:rFonts w:ascii="Arial" w:eastAsia="Arial" w:hAnsi="Arial" w:cs="Arial"/>
          <w:color w:val="363435"/>
          <w:spacing w:val="-10"/>
          <w:position w:val="-1"/>
          <w:sz w:val="17"/>
          <w:szCs w:val="17"/>
        </w:rPr>
        <w:t>r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,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Provide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w w:val="106"/>
          <w:position w:val="-1"/>
          <w:sz w:val="17"/>
          <w:szCs w:val="17"/>
        </w:rPr>
        <w:t>Details:</w:t>
      </w:r>
    </w:p>
    <w:p w:rsidR="00F8252D" w:rsidRDefault="00F8252D">
      <w:pPr>
        <w:spacing w:before="5" w:line="140" w:lineRule="exact"/>
        <w:rPr>
          <w:sz w:val="14"/>
          <w:szCs w:val="14"/>
        </w:rPr>
        <w:sectPr w:rsidR="00F8252D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F8252D" w:rsidRDefault="00600B5A">
      <w:pPr>
        <w:spacing w:before="40"/>
        <w:ind w:left="37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sz w:val="17"/>
          <w:szCs w:val="17"/>
        </w:rPr>
        <w:lastRenderedPageBreak/>
        <w:t>Which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pacing w:val="-7"/>
          <w:sz w:val="17"/>
          <w:szCs w:val="17"/>
        </w:rPr>
        <w:t>T</w:t>
      </w:r>
      <w:r>
        <w:rPr>
          <w:rFonts w:ascii="Arial" w:eastAsia="Arial" w:hAnsi="Arial" w:cs="Arial"/>
          <w:color w:val="363435"/>
          <w:sz w:val="17"/>
          <w:szCs w:val="17"/>
        </w:rPr>
        <w:t>reatment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 </w:t>
      </w:r>
      <w:r>
        <w:rPr>
          <w:rFonts w:ascii="Arial" w:eastAsia="Arial" w:hAnsi="Arial" w:cs="Arial"/>
          <w:color w:val="363435"/>
          <w:sz w:val="17"/>
          <w:szCs w:val="17"/>
        </w:rPr>
        <w:t>Line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 </w:t>
      </w:r>
      <w:r>
        <w:rPr>
          <w:rFonts w:ascii="Arial" w:eastAsia="Arial" w:hAnsi="Arial" w:cs="Arial"/>
          <w:color w:val="363435"/>
          <w:sz w:val="17"/>
          <w:szCs w:val="17"/>
        </w:rPr>
        <w:t>is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 </w:t>
      </w:r>
      <w:r>
        <w:rPr>
          <w:rFonts w:ascii="Arial" w:eastAsia="Arial" w:hAnsi="Arial" w:cs="Arial"/>
          <w:color w:val="363435"/>
          <w:sz w:val="17"/>
          <w:szCs w:val="17"/>
        </w:rPr>
        <w:t>Patient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5"/>
          <w:sz w:val="17"/>
          <w:szCs w:val="17"/>
        </w:rPr>
        <w:t>on?</w:t>
      </w:r>
    </w:p>
    <w:p w:rsidR="00F8252D" w:rsidRDefault="000A66BC">
      <w:pPr>
        <w:spacing w:before="2" w:line="180" w:lineRule="exact"/>
        <w:rPr>
          <w:sz w:val="19"/>
          <w:szCs w:val="19"/>
        </w:rPr>
      </w:pPr>
      <w:r>
        <w:rPr>
          <w:noProof/>
          <w:sz w:val="19"/>
          <w:szCs w:val="19"/>
        </w:rPr>
        <w:pict>
          <v:shape id="_x0000_s1132" style="position:absolute;margin-left:188.85pt;margin-top:1.5pt;width:14.75pt;height:14.9pt;z-index:-251595776" coordorigin="4095,-439" coordsize="295,298" o:regroupid="11" path="m4390,-141r-295,l4095,-439r295,l4390,-141xe" filled="f" strokecolor="#363435" strokeweight="1pt">
            <v:path arrowok="t"/>
          </v:shape>
        </w:pict>
      </w:r>
    </w:p>
    <w:p w:rsidR="00F8252D" w:rsidRDefault="00600B5A">
      <w:pPr>
        <w:ind w:left="370"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sz w:val="17"/>
          <w:szCs w:val="17"/>
        </w:rPr>
        <w:t>If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not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on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1</w:t>
      </w:r>
      <w:r w:rsidRPr="000A66BC">
        <w:rPr>
          <w:rFonts w:ascii="Arial" w:eastAsia="Arial" w:hAnsi="Arial" w:cs="Arial"/>
          <w:color w:val="363435"/>
          <w:sz w:val="17"/>
          <w:szCs w:val="17"/>
          <w:vertAlign w:val="superscript"/>
        </w:rPr>
        <w:t>st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line,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how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was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failure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5"/>
          <w:sz w:val="17"/>
          <w:szCs w:val="17"/>
        </w:rPr>
        <w:t>assessed?</w:t>
      </w:r>
    </w:p>
    <w:p w:rsidR="00F8252D" w:rsidRDefault="00600B5A">
      <w:pPr>
        <w:spacing w:before="2" w:line="100" w:lineRule="exact"/>
        <w:rPr>
          <w:sz w:val="10"/>
          <w:szCs w:val="10"/>
        </w:rPr>
      </w:pPr>
      <w:r>
        <w:br w:type="column"/>
      </w:r>
    </w:p>
    <w:p w:rsidR="004A6771" w:rsidRDefault="000A66BC">
      <w:pPr>
        <w:ind w:left="-33" w:right="-33"/>
        <w:jc w:val="center"/>
        <w:rPr>
          <w:rFonts w:ascii="Arial" w:eastAsia="Arial" w:hAnsi="Arial" w:cs="Arial"/>
          <w:color w:val="363435"/>
          <w:sz w:val="17"/>
          <w:szCs w:val="17"/>
        </w:rPr>
      </w:pPr>
      <w:r>
        <w:rPr>
          <w:rFonts w:ascii="Arial" w:eastAsia="Arial" w:hAnsi="Arial" w:cs="Arial"/>
          <w:noProof/>
          <w:color w:val="363435"/>
          <w:sz w:val="17"/>
          <w:szCs w:val="17"/>
        </w:rPr>
        <w:pict>
          <v:shape id="_x0000_s1131" style="position:absolute;left:0;text-align:left;margin-left:27.7pt;margin-top:8.15pt;width:14.75pt;height:14.9pt;z-index:-251593728" coordorigin="5205,-439" coordsize="295,298" o:regroupid="12" path="m5500,-141r-295,l5205,-439r295,l5500,-141xe" filled="f" strokecolor="#363435" strokeweight="1pt">
            <v:path arrowok="t"/>
          </v:shape>
        </w:pict>
      </w:r>
    </w:p>
    <w:p w:rsidR="00F8252D" w:rsidRDefault="00600B5A">
      <w:pPr>
        <w:ind w:left="-33" w:right="-33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sz w:val="17"/>
          <w:szCs w:val="17"/>
        </w:rPr>
        <w:t xml:space="preserve">First               </w:t>
      </w:r>
      <w:r>
        <w:rPr>
          <w:rFonts w:ascii="Arial" w:eastAsia="Arial" w:hAnsi="Arial" w:cs="Arial"/>
          <w:color w:val="363435"/>
          <w:w w:val="106"/>
          <w:sz w:val="17"/>
          <w:szCs w:val="17"/>
        </w:rPr>
        <w:t>Second</w:t>
      </w:r>
    </w:p>
    <w:p w:rsidR="00F8252D" w:rsidRDefault="000A66BC">
      <w:pPr>
        <w:spacing w:before="5" w:line="180" w:lineRule="exact"/>
        <w:rPr>
          <w:sz w:val="18"/>
          <w:szCs w:val="18"/>
        </w:rPr>
      </w:pPr>
      <w:r>
        <w:rPr>
          <w:noProof/>
          <w:sz w:val="18"/>
          <w:szCs w:val="18"/>
        </w:rPr>
        <w:pict>
          <v:shape id="_x0000_s1119" style="position:absolute;margin-left:60.95pt;margin-top:7.6pt;width:14.75pt;height:14.9pt;z-index:-251569152" coordorigin="5889,-59" coordsize="295,298" o:regroupid="24" path="m6184,239r-295,l5889,-59r295,l6184,239xe" filled="f" strokecolor="#363435" strokeweight="1pt">
            <v:path arrowok="t"/>
          </v:shape>
        </w:pict>
      </w:r>
      <w:r>
        <w:rPr>
          <w:noProof/>
          <w:sz w:val="18"/>
          <w:szCs w:val="18"/>
        </w:rPr>
        <w:pict>
          <v:shape id="_x0000_s1130" style="position:absolute;margin-left:5.65pt;margin-top:7.6pt;width:14.75pt;height:14.9pt;z-index:-251591680" coordorigin="4764,-59" coordsize="295,298" o:regroupid="13" path="m5059,239r-295,l4764,-59r295,l5059,239xe" filled="f" strokecolor="#363435" strokeweight="1pt">
            <v:path arrowok="t"/>
          </v:shape>
        </w:pict>
      </w:r>
    </w:p>
    <w:p w:rsidR="00F8252D" w:rsidRDefault="00600B5A">
      <w:pPr>
        <w:spacing w:line="180" w:lineRule="exact"/>
        <w:ind w:left="636" w:right="720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w w:val="106"/>
          <w:position w:val="-1"/>
          <w:sz w:val="17"/>
          <w:szCs w:val="17"/>
        </w:rPr>
        <w:t>N/A</w:t>
      </w:r>
    </w:p>
    <w:p w:rsidR="00F8252D" w:rsidRDefault="00600B5A">
      <w:pPr>
        <w:spacing w:before="2" w:line="100" w:lineRule="exact"/>
        <w:rPr>
          <w:sz w:val="10"/>
          <w:szCs w:val="10"/>
        </w:rPr>
      </w:pPr>
      <w:r>
        <w:br w:type="column"/>
      </w:r>
    </w:p>
    <w:p w:rsidR="004A6771" w:rsidRDefault="000A66BC">
      <w:pPr>
        <w:ind w:left="456"/>
        <w:rPr>
          <w:rFonts w:ascii="Arial" w:eastAsia="Arial" w:hAnsi="Arial" w:cs="Arial"/>
          <w:color w:val="363435"/>
          <w:w w:val="106"/>
          <w:sz w:val="17"/>
          <w:szCs w:val="17"/>
        </w:rPr>
      </w:pPr>
      <w:r>
        <w:rPr>
          <w:rFonts w:ascii="Arial" w:eastAsia="Arial" w:hAnsi="Arial" w:cs="Arial"/>
          <w:noProof/>
          <w:color w:val="363435"/>
          <w:sz w:val="17"/>
          <w:szCs w:val="17"/>
        </w:rPr>
        <w:pict>
          <v:shape id="_x0000_s1116" style="position:absolute;left:0;text-align:left;margin-left:1.55pt;margin-top:8.15pt;width:14.75pt;height:14.9pt;z-index:-251563008" coordorigin="6345,-439" coordsize="295,298" o:regroupid="27" path="m6640,-141r-295,l6345,-439r295,l6640,-141xe" filled="f" strokecolor="#363435" strokeweight="1pt">
            <v:path arrowok="t"/>
          </v:shape>
        </w:pict>
      </w:r>
    </w:p>
    <w:p w:rsidR="00F8252D" w:rsidRDefault="00600B5A">
      <w:pPr>
        <w:ind w:left="45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w w:val="106"/>
          <w:sz w:val="17"/>
          <w:szCs w:val="17"/>
        </w:rPr>
        <w:t>Third</w:t>
      </w:r>
    </w:p>
    <w:p w:rsidR="000A66BC" w:rsidRDefault="000A66BC">
      <w:pPr>
        <w:spacing w:line="180" w:lineRule="exact"/>
        <w:rPr>
          <w:sz w:val="18"/>
          <w:szCs w:val="18"/>
        </w:rPr>
      </w:pPr>
      <w:r>
        <w:rPr>
          <w:noProof/>
          <w:sz w:val="18"/>
          <w:szCs w:val="18"/>
        </w:rPr>
        <w:pict>
          <v:shape id="_x0000_s1117" style="position:absolute;margin-left:123.7pt;margin-top:7.6pt;width:14.75pt;height:14.9pt;z-index:-251565056" coordorigin="8788,-59" coordsize="295,298" o:regroupid="26" path="m9083,239r-295,l8788,-59r295,l9083,239xe" filled="f" strokecolor="#363435" strokeweight="1pt">
            <v:path arrowok="t"/>
          </v:shape>
        </w:pict>
      </w:r>
      <w:r>
        <w:rPr>
          <w:noProof/>
          <w:sz w:val="18"/>
          <w:szCs w:val="18"/>
        </w:rPr>
        <w:pict>
          <v:shape id="_x0000_s1118" style="position:absolute;margin-left:42.7pt;margin-top:7.6pt;width:14.75pt;height:14.9pt;z-index:-251567104" coordorigin="7168,-59" coordsize="295,298" o:regroupid="25" path="m7463,239r-295,l7168,-59r295,l7463,239xe" filled="f" strokecolor="#363435" strokeweight="1pt">
            <v:path arrowok="t"/>
          </v:shape>
        </w:pict>
      </w:r>
    </w:p>
    <w:p w:rsidR="00F8252D" w:rsidRDefault="00600B5A">
      <w:pPr>
        <w:spacing w:line="180" w:lineRule="exact"/>
        <w:rPr>
          <w:rFonts w:ascii="Arial" w:eastAsia="Arial" w:hAnsi="Arial" w:cs="Arial"/>
          <w:sz w:val="17"/>
          <w:szCs w:val="17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3" w:space="720" w:equalWidth="0">
            <w:col w:w="3881" w:space="202"/>
            <w:col w:w="1724" w:space="70"/>
            <w:col w:w="5283"/>
          </w:cols>
        </w:sectPr>
      </w:pPr>
      <w:r>
        <w:rPr>
          <w:rFonts w:ascii="Arial" w:eastAsia="Arial" w:hAnsi="Arial" w:cs="Arial"/>
          <w:color w:val="363435"/>
          <w:spacing w:val="-3"/>
          <w:position w:val="-1"/>
          <w:sz w:val="17"/>
          <w:szCs w:val="17"/>
        </w:rPr>
        <w:t>V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irological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      </w:t>
      </w:r>
      <w:r>
        <w:rPr>
          <w:rFonts w:ascii="Arial" w:eastAsia="Arial" w:hAnsi="Arial" w:cs="Arial"/>
          <w:color w:val="363435"/>
          <w:w w:val="106"/>
          <w:position w:val="-1"/>
          <w:sz w:val="17"/>
          <w:szCs w:val="17"/>
        </w:rPr>
        <w:t>Immunological        Clinical</w:t>
      </w:r>
    </w:p>
    <w:p w:rsidR="00F8252D" w:rsidRDefault="00F8252D">
      <w:pPr>
        <w:spacing w:before="3" w:line="140" w:lineRule="exact"/>
        <w:rPr>
          <w:sz w:val="15"/>
          <w:szCs w:val="15"/>
        </w:rPr>
      </w:pPr>
    </w:p>
    <w:p w:rsidR="00F8252D" w:rsidRPr="000A66BC" w:rsidRDefault="000A66BC" w:rsidP="00D47E1C">
      <w:pPr>
        <w:tabs>
          <w:tab w:val="left" w:pos="10760"/>
        </w:tabs>
        <w:spacing w:line="280" w:lineRule="exact"/>
        <w:ind w:left="370"/>
        <w:rPr>
          <w:rFonts w:ascii="Arial" w:eastAsia="Arial" w:hAnsi="Arial" w:cs="Arial"/>
          <w:color w:val="363435"/>
          <w:spacing w:val="4"/>
          <w:position w:val="3"/>
          <w:sz w:val="17"/>
          <w:szCs w:val="17"/>
        </w:rPr>
      </w:pPr>
      <w:r>
        <w:rPr>
          <w:rFonts w:ascii="Arial" w:eastAsia="Arial" w:hAnsi="Arial" w:cs="Arial"/>
          <w:noProof/>
          <w:color w:val="363435"/>
          <w:position w:val="8"/>
          <w:sz w:val="17"/>
          <w:szCs w:val="17"/>
        </w:rPr>
        <w:pict>
          <v:shape id="_x0000_s1128" style="position:absolute;left:0;text-align:left;margin-left:231.85pt;margin-top:1.7pt;width:14.75pt;height:14.9pt;z-index:-251587584" coordorigin="5205,331" coordsize="295,298" o:regroupid="15" path="m5500,629r-295,l5205,331r295,l5500,629xe" filled="f" strokecolor="#363435" strokeweight="1pt">
            <v:path arrowok="t"/>
          </v:shape>
        </w:pict>
      </w:r>
      <w:r>
        <w:rPr>
          <w:rFonts w:ascii="Arial" w:eastAsia="Arial" w:hAnsi="Arial" w:cs="Arial"/>
          <w:noProof/>
          <w:color w:val="363435"/>
          <w:position w:val="8"/>
          <w:sz w:val="17"/>
          <w:szCs w:val="17"/>
        </w:rPr>
        <w:pict>
          <v:shape id="_x0000_s1129" style="position:absolute;left:0;text-align:left;margin-left:175pt;margin-top:1.7pt;width:14.75pt;height:14.9pt;z-index:-251589632" coordorigin="4068,331" coordsize="295,298" o:regroupid="14" path="m4363,629r-295,l4068,331r295,l4363,629xe" filled="f" strokecolor="#363435" strokeweight="1pt">
            <v:path arrowok="t"/>
          </v:shape>
        </w:pict>
      </w:r>
      <w:r w:rsidR="00600B5A" w:rsidRPr="000A66BC">
        <w:rPr>
          <w:rFonts w:ascii="Arial" w:eastAsia="Arial" w:hAnsi="Arial" w:cs="Arial"/>
          <w:color w:val="363435"/>
          <w:w w:val="105"/>
          <w:position w:val="8"/>
          <w:sz w:val="17"/>
          <w:szCs w:val="17"/>
        </w:rPr>
        <w:t xml:space="preserve">Is Patient Pregnant? </w:t>
      </w:r>
      <w:r w:rsidRPr="000A66BC">
        <w:rPr>
          <w:rFonts w:ascii="Arial" w:eastAsia="Arial" w:hAnsi="Arial" w:cs="Arial"/>
          <w:color w:val="363435"/>
          <w:w w:val="105"/>
          <w:position w:val="8"/>
          <w:sz w:val="17"/>
          <w:szCs w:val="17"/>
        </w:rPr>
        <w:t xml:space="preserve">            </w:t>
      </w:r>
      <w:r>
        <w:rPr>
          <w:rFonts w:ascii="Arial" w:eastAsia="Arial" w:hAnsi="Arial" w:cs="Arial"/>
          <w:color w:val="363435"/>
          <w:w w:val="105"/>
          <w:position w:val="8"/>
          <w:sz w:val="17"/>
          <w:szCs w:val="17"/>
        </w:rPr>
        <w:t xml:space="preserve">                            </w:t>
      </w:r>
      <w:r w:rsidRPr="000A66BC">
        <w:rPr>
          <w:rFonts w:ascii="Arial" w:eastAsia="Arial" w:hAnsi="Arial" w:cs="Arial"/>
          <w:color w:val="363435"/>
          <w:w w:val="105"/>
          <w:position w:val="8"/>
          <w:sz w:val="17"/>
          <w:szCs w:val="17"/>
        </w:rPr>
        <w:t xml:space="preserve"> </w:t>
      </w:r>
      <w:r w:rsidR="00600B5A" w:rsidRPr="000A66BC">
        <w:rPr>
          <w:rFonts w:ascii="Arial" w:eastAsia="Arial" w:hAnsi="Arial" w:cs="Arial"/>
          <w:color w:val="363435"/>
          <w:spacing w:val="-17"/>
          <w:w w:val="110"/>
          <w:position w:val="3"/>
          <w:sz w:val="17"/>
          <w:szCs w:val="17"/>
        </w:rPr>
        <w:t>Ye</w:t>
      </w:r>
      <w:r w:rsidR="00600B5A" w:rsidRPr="000A66BC">
        <w:rPr>
          <w:rFonts w:ascii="Arial" w:eastAsia="Arial" w:hAnsi="Arial" w:cs="Arial"/>
          <w:color w:val="363435"/>
          <w:w w:val="110"/>
          <w:position w:val="3"/>
          <w:sz w:val="17"/>
          <w:szCs w:val="17"/>
        </w:rPr>
        <w:t xml:space="preserve">s </w:t>
      </w:r>
      <w:r w:rsidRPr="000A66BC">
        <w:rPr>
          <w:rFonts w:ascii="Arial" w:eastAsia="Arial" w:hAnsi="Arial" w:cs="Arial"/>
          <w:color w:val="363435"/>
          <w:w w:val="110"/>
          <w:position w:val="3"/>
          <w:sz w:val="17"/>
          <w:szCs w:val="17"/>
        </w:rPr>
        <w:t xml:space="preserve">                </w:t>
      </w:r>
      <w:r w:rsidR="00600B5A" w:rsidRPr="000A66BC">
        <w:rPr>
          <w:rFonts w:ascii="Arial" w:eastAsia="Arial" w:hAnsi="Arial" w:cs="Arial"/>
          <w:color w:val="363435"/>
          <w:w w:val="110"/>
          <w:position w:val="3"/>
          <w:sz w:val="17"/>
          <w:szCs w:val="17"/>
        </w:rPr>
        <w:t>No</w:t>
      </w:r>
      <w:r w:rsidR="00600B5A" w:rsidRPr="000A66BC">
        <w:rPr>
          <w:rFonts w:ascii="Arial" w:eastAsia="Arial" w:hAnsi="Arial" w:cs="Arial"/>
          <w:color w:val="363435"/>
          <w:position w:val="-3"/>
          <w:sz w:val="17"/>
          <w:szCs w:val="17"/>
        </w:rPr>
        <w:tab/>
      </w:r>
    </w:p>
    <w:tbl>
      <w:tblPr>
        <w:tblW w:w="11703" w:type="dxa"/>
        <w:tblInd w:w="3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58"/>
        <w:gridCol w:w="20"/>
        <w:gridCol w:w="1332"/>
        <w:gridCol w:w="1633"/>
        <w:gridCol w:w="1696"/>
        <w:gridCol w:w="1948"/>
        <w:gridCol w:w="1716"/>
      </w:tblGrid>
      <w:tr w:rsidR="00600B5A" w:rsidTr="000A66BC">
        <w:trPr>
          <w:cantSplit/>
          <w:trHeight w:hRule="exact" w:val="491"/>
        </w:trPr>
        <w:tc>
          <w:tcPr>
            <w:tcW w:w="3358" w:type="dxa"/>
          </w:tcPr>
          <w:p w:rsidR="00600B5A" w:rsidRDefault="000A66BC" w:rsidP="000A66BC">
            <w:pPr>
              <w:spacing w:before="97"/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noProof/>
                <w:color w:val="363435"/>
                <w:sz w:val="17"/>
                <w:szCs w:val="17"/>
              </w:rPr>
              <w:pict>
                <v:shape id="_x0000_s1127" style="position:absolute;left:0;text-align:left;margin-left:158.5pt;margin-top:7.4pt;width:14.75pt;height:14.9pt;z-index:-251585536" coordorigin="4068,725" coordsize="295,298" o:regroupid="16" path="m4363,1022r-295,l4068,725r295,l4363,1022xe" filled="f" strokecolor="#363435" strokeweight="1pt">
                  <v:path arrowok="t"/>
                </v:shape>
              </w:pict>
            </w:r>
            <w:r w:rsidR="00600B5A">
              <w:rPr>
                <w:rFonts w:ascii="Arial" w:eastAsia="Arial" w:hAnsi="Arial" w:cs="Arial"/>
                <w:color w:val="363435"/>
                <w:sz w:val="17"/>
                <w:szCs w:val="17"/>
              </w:rPr>
              <w:t>IsPatient</w:t>
            </w:r>
            <w:r w:rsidR="00600B5A">
              <w:rPr>
                <w:rFonts w:ascii="Arial" w:eastAsia="Arial" w:hAnsi="Arial" w:cs="Arial"/>
                <w:color w:val="363435"/>
                <w:w w:val="105"/>
                <w:sz w:val="17"/>
                <w:szCs w:val="17"/>
              </w:rPr>
              <w:t>breastfeeding?</w:t>
            </w:r>
          </w:p>
        </w:tc>
        <w:tc>
          <w:tcPr>
            <w:tcW w:w="20" w:type="dxa"/>
          </w:tcPr>
          <w:p w:rsidR="00600B5A" w:rsidRDefault="00600B5A" w:rsidP="000A66BC">
            <w:pPr>
              <w:spacing w:before="6" w:line="140" w:lineRule="exact"/>
              <w:rPr>
                <w:sz w:val="14"/>
                <w:szCs w:val="14"/>
              </w:rPr>
            </w:pPr>
          </w:p>
        </w:tc>
        <w:tc>
          <w:tcPr>
            <w:tcW w:w="1332" w:type="dxa"/>
          </w:tcPr>
          <w:p w:rsidR="00600B5A" w:rsidRDefault="00600B5A" w:rsidP="000A66BC">
            <w:pPr>
              <w:spacing w:before="6" w:line="140" w:lineRule="exact"/>
              <w:rPr>
                <w:sz w:val="14"/>
                <w:szCs w:val="14"/>
              </w:rPr>
            </w:pPr>
          </w:p>
          <w:p w:rsidR="00600B5A" w:rsidRDefault="000A66BC" w:rsidP="000A66BC">
            <w:pPr>
              <w:ind w:left="350" w:right="41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noProof/>
                <w:color w:val="363435"/>
                <w:spacing w:val="-17"/>
                <w:sz w:val="17"/>
                <w:szCs w:val="17"/>
              </w:rPr>
              <w:pict>
                <v:shape id="_x0000_s1126" style="position:absolute;left:0;text-align:left;margin-left:46.45pt;margin-top:.1pt;width:14.75pt;height:14.9pt;z-index:-251583488" coordorigin="5205,725" coordsize="295,298" o:regroupid="17" path="m5500,1022r-295,l5205,725r295,l5500,1022xe" filled="f" strokecolor="#363435" strokeweight="1pt">
                  <v:path arrowok="t"/>
                </v:shape>
              </w:pict>
            </w:r>
            <w:r w:rsidR="00600B5A">
              <w:rPr>
                <w:rFonts w:ascii="Arial" w:eastAsia="Arial" w:hAnsi="Arial" w:cs="Arial"/>
                <w:color w:val="363435"/>
                <w:spacing w:val="-17"/>
                <w:w w:val="110"/>
                <w:sz w:val="17"/>
                <w:szCs w:val="17"/>
              </w:rPr>
              <w:t>Y</w:t>
            </w:r>
            <w:r w:rsidR="00600B5A">
              <w:rPr>
                <w:rFonts w:ascii="Arial" w:eastAsia="Arial" w:hAnsi="Arial" w:cs="Arial"/>
                <w:color w:val="363435"/>
                <w:w w:val="110"/>
                <w:sz w:val="17"/>
                <w:szCs w:val="17"/>
              </w:rPr>
              <w:t>es</w:t>
            </w:r>
          </w:p>
        </w:tc>
        <w:tc>
          <w:tcPr>
            <w:tcW w:w="1633" w:type="dxa"/>
          </w:tcPr>
          <w:p w:rsidR="00600B5A" w:rsidRDefault="00600B5A" w:rsidP="000A66BC">
            <w:pPr>
              <w:spacing w:before="6" w:line="140" w:lineRule="exact"/>
              <w:rPr>
                <w:sz w:val="14"/>
                <w:szCs w:val="14"/>
              </w:rPr>
            </w:pPr>
          </w:p>
          <w:p w:rsidR="00600B5A" w:rsidRDefault="00600B5A" w:rsidP="000A66BC">
            <w:pPr>
              <w:ind w:left="38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w w:val="110"/>
                <w:sz w:val="17"/>
                <w:szCs w:val="17"/>
              </w:rPr>
              <w:t>No</w:t>
            </w:r>
          </w:p>
        </w:tc>
        <w:tc>
          <w:tcPr>
            <w:tcW w:w="5360" w:type="dxa"/>
            <w:gridSpan w:val="3"/>
          </w:tcPr>
          <w:p w:rsidR="00600B5A" w:rsidRDefault="00600B5A" w:rsidP="000A66BC"/>
        </w:tc>
      </w:tr>
      <w:tr w:rsidR="00600B5A" w:rsidTr="000A66BC">
        <w:trPr>
          <w:trHeight w:hRule="exact" w:val="406"/>
        </w:trPr>
        <w:tc>
          <w:tcPr>
            <w:tcW w:w="3358" w:type="dxa"/>
          </w:tcPr>
          <w:p w:rsidR="00600B5A" w:rsidRDefault="000A66BC" w:rsidP="000A66BC">
            <w:pPr>
              <w:spacing w:before="71"/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noProof/>
                <w:color w:val="363435"/>
                <w:sz w:val="17"/>
                <w:szCs w:val="17"/>
              </w:rPr>
              <w:pict>
                <v:shape id="_x0000_s1125" style="position:absolute;left:0;text-align:left;margin-left:158.5pt;margin-top:2.5pt;width:14.75pt;height:14.9pt;z-index:-251581440;mso-position-horizontal-relative:text;mso-position-vertical-relative:text" coordorigin="4068,1118" coordsize="295,298" o:regroupid="18" path="m4363,1416r-295,l4068,1118r295,l4363,1416xe" filled="f" strokecolor="#363435" strokeweight="1pt">
                  <v:path arrowok="t"/>
                </v:shape>
              </w:pict>
            </w:r>
            <w:r w:rsidR="00600B5A">
              <w:rPr>
                <w:rFonts w:ascii="Arial" w:eastAsia="Arial" w:hAnsi="Arial" w:cs="Arial"/>
                <w:color w:val="363435"/>
                <w:sz w:val="17"/>
                <w:szCs w:val="17"/>
              </w:rPr>
              <w:t>PatienthasActive</w:t>
            </w:r>
            <w:r w:rsidR="00600B5A">
              <w:rPr>
                <w:rFonts w:ascii="Arial" w:eastAsia="Arial" w:hAnsi="Arial" w:cs="Arial"/>
                <w:color w:val="363435"/>
                <w:w w:val="105"/>
                <w:sz w:val="17"/>
                <w:szCs w:val="17"/>
              </w:rPr>
              <w:t>TB?</w:t>
            </w:r>
          </w:p>
        </w:tc>
        <w:tc>
          <w:tcPr>
            <w:tcW w:w="20" w:type="dxa"/>
          </w:tcPr>
          <w:p w:rsidR="00600B5A" w:rsidRDefault="00600B5A" w:rsidP="000A66BC">
            <w:pPr>
              <w:spacing w:line="120" w:lineRule="exact"/>
              <w:rPr>
                <w:sz w:val="12"/>
                <w:szCs w:val="12"/>
              </w:rPr>
            </w:pPr>
          </w:p>
        </w:tc>
        <w:tc>
          <w:tcPr>
            <w:tcW w:w="1332" w:type="dxa"/>
          </w:tcPr>
          <w:p w:rsidR="00600B5A" w:rsidRDefault="000A66BC" w:rsidP="000A66BC">
            <w:pPr>
              <w:spacing w:line="120" w:lineRule="exact"/>
              <w:rPr>
                <w:sz w:val="12"/>
                <w:szCs w:val="12"/>
              </w:rPr>
            </w:pPr>
            <w:r>
              <w:rPr>
                <w:noProof/>
                <w:sz w:val="12"/>
                <w:szCs w:val="12"/>
              </w:rPr>
              <w:pict>
                <v:shape id="_x0000_s1121" style="position:absolute;margin-left:47.15pt;margin-top:2.5pt;width:14.75pt;height:14.9pt;z-index:-251573248;mso-position-horizontal-relative:text;mso-position-vertical-relative:text" coordorigin="5238,1118" coordsize="295,298" o:regroupid="22" path="m5533,1416r-295,l5238,1118r295,l5533,1416xe" filled="f" strokecolor="#363435" strokeweight="1pt">
                  <v:path arrowok="t"/>
                </v:shape>
              </w:pict>
            </w:r>
          </w:p>
          <w:p w:rsidR="00600B5A" w:rsidRDefault="00600B5A" w:rsidP="000A66BC">
            <w:pPr>
              <w:ind w:left="350" w:right="41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pacing w:val="-17"/>
                <w:w w:val="110"/>
                <w:sz w:val="17"/>
                <w:szCs w:val="17"/>
              </w:rPr>
              <w:t>Y</w:t>
            </w:r>
            <w:r>
              <w:rPr>
                <w:rFonts w:ascii="Arial" w:eastAsia="Arial" w:hAnsi="Arial" w:cs="Arial"/>
                <w:color w:val="363435"/>
                <w:w w:val="110"/>
                <w:sz w:val="17"/>
                <w:szCs w:val="17"/>
              </w:rPr>
              <w:t>es</w:t>
            </w:r>
          </w:p>
        </w:tc>
        <w:tc>
          <w:tcPr>
            <w:tcW w:w="1633" w:type="dxa"/>
          </w:tcPr>
          <w:p w:rsidR="00600B5A" w:rsidRDefault="00600B5A" w:rsidP="000A66BC">
            <w:pPr>
              <w:spacing w:line="120" w:lineRule="exact"/>
              <w:rPr>
                <w:sz w:val="12"/>
                <w:szCs w:val="12"/>
              </w:rPr>
            </w:pPr>
          </w:p>
          <w:p w:rsidR="00600B5A" w:rsidRDefault="00600B5A" w:rsidP="000A66BC">
            <w:pPr>
              <w:ind w:left="38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w w:val="110"/>
                <w:sz w:val="17"/>
                <w:szCs w:val="17"/>
              </w:rPr>
              <w:t>No</w:t>
            </w:r>
          </w:p>
        </w:tc>
        <w:tc>
          <w:tcPr>
            <w:tcW w:w="1696" w:type="dxa"/>
          </w:tcPr>
          <w:p w:rsidR="00600B5A" w:rsidRDefault="000A66BC" w:rsidP="000A66BC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noProof/>
                <w:color w:val="363435"/>
                <w:sz w:val="17"/>
                <w:szCs w:val="17"/>
              </w:rPr>
              <w:pict>
                <v:shape id="_x0000_s1120" style="position:absolute;margin-left:17.65pt;margin-top:2.5pt;width:14.75pt;height:14.9pt;z-index:-251571200;mso-position-horizontal-relative:text;mso-position-vertical-relative:text" coordorigin="7613,1118" coordsize="295,298" o:regroupid="23" path="m7908,1416r-295,l7613,1118r295,l7908,1416xe" filled="f" strokecolor="#363435" strokeweight="1pt">
                  <v:path arrowok="t"/>
                </v:shape>
              </w:pict>
            </w:r>
            <w:r w:rsidR="00600B5A">
              <w:rPr>
                <w:rFonts w:ascii="Arial" w:eastAsia="Arial" w:hAnsi="Arial" w:cs="Arial"/>
                <w:color w:val="363435"/>
                <w:sz w:val="17"/>
                <w:szCs w:val="17"/>
              </w:rPr>
              <w:t>If</w:t>
            </w:r>
            <w:r w:rsidR="00600B5A">
              <w:rPr>
                <w:rFonts w:ascii="Arial" w:eastAsia="Arial" w:hAnsi="Arial" w:cs="Arial"/>
                <w:color w:val="363435"/>
                <w:spacing w:val="-17"/>
                <w:sz w:val="17"/>
                <w:szCs w:val="17"/>
              </w:rPr>
              <w:t>Y</w:t>
            </w:r>
            <w:r w:rsidR="00600B5A">
              <w:rPr>
                <w:rFonts w:ascii="Arial" w:eastAsia="Arial" w:hAnsi="Arial" w:cs="Arial"/>
                <w:color w:val="363435"/>
                <w:sz w:val="17"/>
                <w:szCs w:val="17"/>
              </w:rPr>
              <w:t>es,arethey</w:t>
            </w:r>
            <w:r w:rsidR="00600B5A">
              <w:rPr>
                <w:rFonts w:ascii="Arial" w:eastAsia="Arial" w:hAnsi="Arial" w:cs="Arial"/>
                <w:color w:val="363435"/>
                <w:w w:val="107"/>
                <w:sz w:val="17"/>
                <w:szCs w:val="17"/>
              </w:rPr>
              <w:t>on</w:t>
            </w:r>
          </w:p>
        </w:tc>
        <w:tc>
          <w:tcPr>
            <w:tcW w:w="1948" w:type="dxa"/>
          </w:tcPr>
          <w:p w:rsidR="000A66BC" w:rsidRPr="000A66BC" w:rsidRDefault="00600B5A" w:rsidP="000A66BC">
            <w:pPr>
              <w:rPr>
                <w:rFonts w:ascii="Arial" w:eastAsia="Arial" w:hAnsi="Arial" w:cs="Arial"/>
                <w:color w:val="363435"/>
                <w:w w:val="106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Initiation,</w:t>
            </w:r>
            <w:r>
              <w:rPr>
                <w:rFonts w:ascii="Arial" w:eastAsia="Arial" w:hAnsi="Arial" w:cs="Arial"/>
                <w:color w:val="363435"/>
                <w:w w:val="106"/>
                <w:sz w:val="17"/>
                <w:szCs w:val="17"/>
              </w:rPr>
              <w:t>or</w:t>
            </w:r>
          </w:p>
        </w:tc>
        <w:tc>
          <w:tcPr>
            <w:tcW w:w="1716" w:type="dxa"/>
          </w:tcPr>
          <w:p w:rsidR="00600B5A" w:rsidRDefault="00600B5A" w:rsidP="000A66BC">
            <w:pPr>
              <w:spacing w:before="58"/>
              <w:ind w:right="-22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</w:tbl>
    <w:p w:rsidR="00F8252D" w:rsidRDefault="00F8252D">
      <w:pPr>
        <w:sectPr w:rsidR="00F8252D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F8252D" w:rsidRDefault="00600B5A">
      <w:pPr>
        <w:spacing w:before="77"/>
        <w:ind w:left="370" w:right="-4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sz w:val="17"/>
          <w:szCs w:val="17"/>
        </w:rPr>
        <w:lastRenderedPageBreak/>
        <w:t>A</w:t>
      </w:r>
      <w:r>
        <w:rPr>
          <w:rFonts w:ascii="Arial" w:eastAsia="Arial" w:hAnsi="Arial" w:cs="Arial"/>
          <w:color w:val="363435"/>
          <w:spacing w:val="-3"/>
          <w:sz w:val="17"/>
          <w:szCs w:val="17"/>
        </w:rPr>
        <w:t>R</w:t>
      </w:r>
      <w:r>
        <w:rPr>
          <w:rFonts w:ascii="Arial" w:eastAsia="Arial" w:hAnsi="Arial" w:cs="Arial"/>
          <w:color w:val="363435"/>
          <w:sz w:val="17"/>
          <w:szCs w:val="17"/>
        </w:rPr>
        <w:t>V</w:t>
      </w:r>
      <w:r>
        <w:rPr>
          <w:rFonts w:ascii="Arial" w:eastAsia="Arial" w:hAnsi="Arial" w:cs="Arial"/>
          <w:color w:val="363435"/>
          <w:w w:val="105"/>
          <w:sz w:val="17"/>
          <w:szCs w:val="17"/>
        </w:rPr>
        <w:t>Adherence:</w:t>
      </w:r>
    </w:p>
    <w:p w:rsidR="00F8252D" w:rsidRDefault="000A66BC">
      <w:pPr>
        <w:spacing w:before="6" w:line="140" w:lineRule="exact"/>
        <w:rPr>
          <w:sz w:val="14"/>
          <w:szCs w:val="14"/>
        </w:rPr>
      </w:pPr>
      <w:r>
        <w:rPr>
          <w:noProof/>
        </w:rPr>
        <w:pict>
          <v:shape id="_x0000_s1122" style="position:absolute;margin-left:391.6pt;margin-top:-11.4pt;width:14.75pt;height:14.9pt;z-index:-251575296" coordorigin="8419,1518" coordsize="295,298" o:regroupid="21" path="m8714,1816r-295,l8419,1518r295,l8714,1816xe" filled="f" strokecolor="#363435" strokeweight="1pt">
            <v:path arrowok="t"/>
          </v:shape>
        </w:pict>
      </w:r>
      <w:r>
        <w:rPr>
          <w:noProof/>
        </w:rPr>
        <w:pict>
          <v:shape id="_x0000_s1123" style="position:absolute;margin-left:284.05pt;margin-top:-11.4pt;width:14.75pt;height:14.9pt;z-index:-251577344" coordorigin="6249,1518" coordsize="295,298" o:regroupid="20" path="m6544,1816r-295,l6249,1518r295,l6544,1816xe" filled="f" strokecolor="#363435" strokeweight="1pt">
            <v:path arrowok="t"/>
          </v:shape>
        </w:pict>
      </w:r>
      <w:r>
        <w:rPr>
          <w:noProof/>
        </w:rPr>
        <w:pict>
          <v:shape id="_x0000_s1124" style="position:absolute;margin-left:175pt;margin-top:-11.4pt;width:14.75pt;height:14.9pt;z-index:-251579392" coordorigin="4068,1518" coordsize="295,298" o:regroupid="19" path="m4363,1816r-295,l4068,1518r295,l4363,1816xe" filled="f" strokecolor="#363435" strokeweight="1pt">
            <v:path arrowok="t"/>
          </v:shape>
        </w:pict>
      </w:r>
      <w:r w:rsidR="00600B5A">
        <w:br w:type="column"/>
      </w:r>
    </w:p>
    <w:p w:rsidR="00F8252D" w:rsidRDefault="00600B5A">
      <w:pPr>
        <w:spacing w:line="180" w:lineRule="exact"/>
        <w:rPr>
          <w:rFonts w:ascii="Arial" w:eastAsia="Arial" w:hAnsi="Arial" w:cs="Arial"/>
          <w:sz w:val="17"/>
          <w:szCs w:val="17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2" w:space="720" w:equalWidth="0">
            <w:col w:w="1694" w:space="2378"/>
            <w:col w:w="7088"/>
          </w:cols>
        </w:sectPr>
      </w:pPr>
      <w:r>
        <w:rPr>
          <w:rFonts w:ascii="Arial" w:eastAsia="Arial" w:hAnsi="Arial" w:cs="Arial"/>
          <w:color w:val="363435"/>
          <w:position w:val="-1"/>
          <w:sz w:val="17"/>
          <w:szCs w:val="17"/>
        </w:rPr>
        <w:t>Good&gt;95%                        Fair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85-94%  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  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                   Poor&lt;</w:t>
      </w:r>
      <w:r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85%</w:t>
      </w:r>
    </w:p>
    <w:p w:rsidR="00F8252D" w:rsidRDefault="00F8252D">
      <w:pPr>
        <w:spacing w:before="10" w:line="200" w:lineRule="exact"/>
      </w:pPr>
    </w:p>
    <w:p w:rsidR="00F8252D" w:rsidRDefault="00C63F6B">
      <w:pPr>
        <w:spacing w:before="38" w:line="200" w:lineRule="exact"/>
        <w:ind w:left="403"/>
        <w:rPr>
          <w:rFonts w:ascii="Arial" w:eastAsia="Arial" w:hAnsi="Arial" w:cs="Arial"/>
          <w:sz w:val="17"/>
          <w:szCs w:val="17"/>
        </w:rPr>
      </w:pPr>
      <w:r w:rsidRPr="00C63F6B">
        <w:pict>
          <v:group id="_x0000_s1056" style="position:absolute;left:0;text-align:left;margin-left:31.4pt;margin-top:6.55pt;width:534.45pt;height:90.85pt;z-index:-251662848;mso-position-horizontal-relative:page" coordorigin="597,121" coordsize="10689,1817">
            <v:group id="_x0000_s1057" style="position:absolute;left:607;top:131;width:10669;height:1797" coordorigin="607,131" coordsize="10669,1797">
              <v:shape id="_x0000_s1070" style="position:absolute;left:607;top:131;width:10669;height:1797" coordorigin="607,131" coordsize="10669,1797" path="m739,131r-132,l607,1927r10669,l11276,131r-6184,e" filled="f" strokecolor="#363435" strokeweight="1pt">
                <v:path arrowok="t"/>
              </v:shape>
              <v:group id="_x0000_s1058" style="position:absolute;left:10540;top:584;width:624;height:0" coordorigin="10540,584" coordsize="624,0">
                <v:shape id="_x0000_s1069" style="position:absolute;left:10540;top:584;width:624;height:0" coordorigin="10540,584" coordsize="624,0" path="m10540,584r624,e" filled="f" strokecolor="#363435" strokeweight="1pt">
                  <v:path arrowok="t"/>
                </v:shape>
                <v:group id="_x0000_s1059" style="position:absolute;left:10540;top:1704;width:624;height:0" coordorigin="10540,1704" coordsize="624,0">
                  <v:shape id="_x0000_s1068" style="position:absolute;left:10540;top:1704;width:624;height:0" coordorigin="10540,1704" coordsize="624,0" path="m10540,1704r624,e" filled="f" strokecolor="#363435" strokeweight="1pt">
                    <v:path arrowok="t"/>
                  </v:shape>
                  <v:group id="_x0000_s1060" style="position:absolute;left:10540;top:1317;width:624;height:0" coordorigin="10540,1317" coordsize="624,0">
                    <v:shape id="_x0000_s1067" style="position:absolute;left:10540;top:1317;width:624;height:0" coordorigin="10540,1317" coordsize="624,0" path="m10540,1317r624,e" filled="f" strokecolor="#363435" strokeweight="1pt">
                      <v:path arrowok="t"/>
                    </v:shape>
                    <v:group id="_x0000_s1061" style="position:absolute;left:750;top:275;width:295;height:298" coordorigin="750,275" coordsize="295,298">
                      <v:shape id="_x0000_s1066" style="position:absolute;left:750;top:275;width:295;height:298" coordorigin="750,275" coordsize="295,298" path="m1045,572r-295,l750,275r295,l1045,572xe" filled="f" strokecolor="#363435" strokeweight="1pt">
                        <v:path arrowok="t"/>
                      </v:shape>
                      <v:group id="_x0000_s1062" style="position:absolute;left:750;top:1395;width:295;height:298" coordorigin="750,1395" coordsize="295,298">
                        <v:shape id="_x0000_s1065" style="position:absolute;left:750;top:1395;width:295;height:298" coordorigin="750,1395" coordsize="295,298" path="m1045,1692r-295,l750,1395r295,l1045,1692xe" filled="f" strokecolor="#363435" strokeweight="1pt">
                          <v:path arrowok="t"/>
                        </v:shape>
                        <v:group id="_x0000_s1063" style="position:absolute;left:750;top:835;width:295;height:298" coordorigin="750,835" coordsize="295,298">
                          <v:shape id="_x0000_s1064" style="position:absolute;left:750;top:835;width:295;height:298" coordorigin="750,835" coordsize="295,298" path="m1045,1132r-295,l750,835r295,l1045,1132xe" filled="f" strokecolor="#363435" strokeweight="1pt">
                            <v:path arrowok="t"/>
                          </v:shape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Indicationfor</w:t>
      </w:r>
      <w:r w:rsidR="00600B5A">
        <w:rPr>
          <w:rFonts w:ascii="Arial" w:eastAsia="Arial" w:hAnsi="Arial" w:cs="Arial"/>
          <w:b/>
          <w:color w:val="363435"/>
          <w:spacing w:val="-3"/>
          <w:position w:val="-1"/>
          <w:sz w:val="18"/>
          <w:szCs w:val="18"/>
        </w:rPr>
        <w:t>V</w: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iralLoad</w:t>
      </w:r>
      <w:r w:rsidR="00600B5A">
        <w:rPr>
          <w:rFonts w:ascii="Arial" w:eastAsia="Arial" w:hAnsi="Arial" w:cs="Arial"/>
          <w:b/>
          <w:color w:val="363435"/>
          <w:spacing w:val="-14"/>
          <w:position w:val="-1"/>
          <w:sz w:val="18"/>
          <w:szCs w:val="18"/>
        </w:rPr>
        <w:t>T</w: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esting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(pleasetick</w:t>
      </w:r>
      <w:r w:rsidR="00600B5A"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one):</w:t>
      </w:r>
    </w:p>
    <w:p w:rsidR="00F8252D" w:rsidRDefault="00F8252D">
      <w:pPr>
        <w:spacing w:before="1" w:line="0" w:lineRule="atLeast"/>
        <w:rPr>
          <w:sz w:val="1"/>
          <w:szCs w:val="1"/>
        </w:rPr>
      </w:pPr>
    </w:p>
    <w:tbl>
      <w:tblPr>
        <w:tblW w:w="0" w:type="auto"/>
        <w:tblInd w:w="70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24"/>
        <w:gridCol w:w="2403"/>
        <w:gridCol w:w="1710"/>
        <w:gridCol w:w="184"/>
        <w:gridCol w:w="956"/>
        <w:gridCol w:w="1257"/>
      </w:tblGrid>
      <w:tr w:rsidR="00F8252D">
        <w:trPr>
          <w:trHeight w:hRule="exact" w:val="341"/>
        </w:trPr>
        <w:tc>
          <w:tcPr>
            <w:tcW w:w="2724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600B5A">
            <w:pPr>
              <w:spacing w:before="80"/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Routine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w w:val="105"/>
                <w:sz w:val="17"/>
                <w:szCs w:val="17"/>
              </w:rPr>
              <w:t>Monitoring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600B5A">
            <w:pPr>
              <w:spacing w:before="80"/>
              <w:ind w:left="36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Last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iral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Load</w:t>
            </w:r>
            <w:r>
              <w:rPr>
                <w:rFonts w:ascii="Arial" w:eastAsia="Arial" w:hAnsi="Arial" w:cs="Arial"/>
                <w:color w:val="363435"/>
                <w:w w:val="105"/>
                <w:sz w:val="17"/>
                <w:szCs w:val="17"/>
              </w:rPr>
              <w:t>Date: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600B5A">
            <w:pPr>
              <w:spacing w:before="80"/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D1D2D4"/>
                <w:w w:val="108"/>
                <w:sz w:val="15"/>
                <w:szCs w:val="15"/>
              </w:rPr>
              <w:t>DD/MM/YYYY</w:t>
            </w:r>
            <w:r>
              <w:rPr>
                <w:rFonts w:ascii="Arial" w:eastAsia="Arial" w:hAnsi="Arial" w:cs="Arial"/>
                <w:color w:val="363435"/>
                <w:spacing w:val="-14"/>
                <w:w w:val="109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63435"/>
                <w:w w:val="109"/>
                <w:sz w:val="17"/>
                <w:szCs w:val="17"/>
              </w:rPr>
              <w:t>alue: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/>
        </w:tc>
        <w:tc>
          <w:tcPr>
            <w:tcW w:w="956" w:type="dxa"/>
            <w:tcBorders>
              <w:top w:val="nil"/>
              <w:left w:val="nil"/>
              <w:bottom w:val="single" w:sz="8" w:space="0" w:color="363435"/>
              <w:right w:val="nil"/>
            </w:tcBorders>
          </w:tcPr>
          <w:p w:rsidR="00F8252D" w:rsidRDefault="00600B5A">
            <w:pPr>
              <w:spacing w:before="99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D1D2D4"/>
                <w:w w:val="108"/>
                <w:sz w:val="15"/>
                <w:szCs w:val="15"/>
              </w:rPr>
              <w:t>(copies/ml)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600B5A">
            <w:pPr>
              <w:spacing w:before="80"/>
              <w:ind w:left="11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Sample</w:t>
            </w:r>
            <w:r>
              <w:rPr>
                <w:rFonts w:ascii="Arial" w:eastAsia="Arial" w:hAnsi="Arial" w:cs="Arial"/>
                <w:color w:val="363435"/>
                <w:spacing w:val="-10"/>
                <w:w w:val="106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63435"/>
                <w:w w:val="106"/>
                <w:sz w:val="17"/>
                <w:szCs w:val="17"/>
              </w:rPr>
              <w:t>ype:</w:t>
            </w:r>
          </w:p>
        </w:tc>
      </w:tr>
      <w:tr w:rsidR="00F8252D">
        <w:trPr>
          <w:trHeight w:hRule="exact" w:val="733"/>
        </w:trPr>
        <w:tc>
          <w:tcPr>
            <w:tcW w:w="2724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600B5A">
            <w:pPr>
              <w:spacing w:before="81" w:line="261" w:lineRule="auto"/>
              <w:ind w:left="40" w:right="33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Repeat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iral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Load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pacing w:val="-20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est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w w:val="107"/>
                <w:sz w:val="17"/>
                <w:szCs w:val="17"/>
              </w:rPr>
              <w:t xml:space="preserve">after 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Suspected </w:t>
            </w:r>
            <w:r>
              <w:rPr>
                <w:rFonts w:ascii="Arial" w:eastAsia="Arial" w:hAnsi="Arial" w:cs="Arial"/>
                <w:color w:val="363435"/>
                <w:spacing w:val="-7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reatment </w:t>
            </w:r>
            <w:r>
              <w:rPr>
                <w:rFonts w:ascii="Arial" w:eastAsia="Arial" w:hAnsi="Arial" w:cs="Arial"/>
                <w:color w:val="363435"/>
                <w:w w:val="106"/>
                <w:sz w:val="17"/>
                <w:szCs w:val="17"/>
              </w:rPr>
              <w:t xml:space="preserve">Failure 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adherence </w:t>
            </w:r>
            <w:r>
              <w:rPr>
                <w:rFonts w:ascii="Arial" w:eastAsia="Arial" w:hAnsi="Arial" w:cs="Arial"/>
                <w:color w:val="363435"/>
                <w:w w:val="106"/>
                <w:sz w:val="17"/>
                <w:szCs w:val="17"/>
              </w:rPr>
              <w:t>counselling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>
            <w:pPr>
              <w:spacing w:before="18" w:line="280" w:lineRule="exact"/>
              <w:rPr>
                <w:sz w:val="28"/>
                <w:szCs w:val="28"/>
              </w:rPr>
            </w:pPr>
          </w:p>
          <w:p w:rsidR="00F8252D" w:rsidRDefault="00600B5A">
            <w:pPr>
              <w:ind w:left="36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Last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iral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Load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w w:val="105"/>
                <w:sz w:val="17"/>
                <w:szCs w:val="17"/>
              </w:rPr>
              <w:t>Date: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>
            <w:pPr>
              <w:spacing w:before="18" w:line="280" w:lineRule="exact"/>
              <w:rPr>
                <w:sz w:val="28"/>
                <w:szCs w:val="28"/>
              </w:rPr>
            </w:pPr>
          </w:p>
          <w:p w:rsidR="00F8252D" w:rsidRDefault="00600B5A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D1D2D4"/>
                <w:w w:val="108"/>
                <w:sz w:val="15"/>
                <w:szCs w:val="15"/>
              </w:rPr>
              <w:t>DD/MM/YYYY</w:t>
            </w:r>
            <w:r>
              <w:rPr>
                <w:rFonts w:ascii="Arial" w:eastAsia="Arial" w:hAnsi="Arial" w:cs="Arial"/>
                <w:color w:val="363435"/>
                <w:spacing w:val="-14"/>
                <w:w w:val="109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63435"/>
                <w:w w:val="109"/>
                <w:sz w:val="17"/>
                <w:szCs w:val="17"/>
              </w:rPr>
              <w:t>alue: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/>
        </w:tc>
        <w:tc>
          <w:tcPr>
            <w:tcW w:w="956" w:type="dxa"/>
            <w:tcBorders>
              <w:top w:val="single" w:sz="8" w:space="0" w:color="363435"/>
              <w:left w:val="nil"/>
              <w:bottom w:val="single" w:sz="8" w:space="0" w:color="363435"/>
              <w:right w:val="nil"/>
            </w:tcBorders>
          </w:tcPr>
          <w:p w:rsidR="00F8252D" w:rsidRDefault="00F8252D">
            <w:pPr>
              <w:spacing w:before="7" w:line="100" w:lineRule="exact"/>
              <w:rPr>
                <w:sz w:val="10"/>
                <w:szCs w:val="10"/>
              </w:rPr>
            </w:pPr>
          </w:p>
          <w:p w:rsidR="00F8252D" w:rsidRDefault="00F8252D">
            <w:pPr>
              <w:spacing w:line="200" w:lineRule="exact"/>
            </w:pPr>
          </w:p>
          <w:p w:rsidR="00F8252D" w:rsidRDefault="00600B5A">
            <w:pPr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D1D2D4"/>
                <w:w w:val="108"/>
                <w:sz w:val="15"/>
                <w:szCs w:val="15"/>
              </w:rPr>
              <w:t>(copies/ml)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>
            <w:pPr>
              <w:spacing w:before="18" w:line="280" w:lineRule="exact"/>
              <w:rPr>
                <w:sz w:val="28"/>
                <w:szCs w:val="28"/>
              </w:rPr>
            </w:pPr>
          </w:p>
          <w:p w:rsidR="00F8252D" w:rsidRDefault="00600B5A">
            <w:pPr>
              <w:ind w:left="11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Sample</w:t>
            </w:r>
            <w:r>
              <w:rPr>
                <w:rFonts w:ascii="Arial" w:eastAsia="Arial" w:hAnsi="Arial" w:cs="Arial"/>
                <w:color w:val="363435"/>
                <w:spacing w:val="-10"/>
                <w:w w:val="106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63435"/>
                <w:w w:val="106"/>
                <w:sz w:val="17"/>
                <w:szCs w:val="17"/>
              </w:rPr>
              <w:t>ype:</w:t>
            </w:r>
          </w:p>
        </w:tc>
      </w:tr>
      <w:tr w:rsidR="00F8252D">
        <w:trPr>
          <w:trHeight w:hRule="exact" w:val="387"/>
        </w:trPr>
        <w:tc>
          <w:tcPr>
            <w:tcW w:w="2724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>
            <w:pPr>
              <w:spacing w:before="6" w:line="120" w:lineRule="exact"/>
              <w:rPr>
                <w:sz w:val="12"/>
                <w:szCs w:val="12"/>
              </w:rPr>
            </w:pPr>
          </w:p>
          <w:p w:rsidR="00F8252D" w:rsidRDefault="00600B5A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Suspected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pacing w:val="-7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reatment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w w:val="105"/>
                <w:sz w:val="17"/>
                <w:szCs w:val="17"/>
              </w:rPr>
              <w:t>Failure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>
            <w:pPr>
              <w:spacing w:before="6" w:line="120" w:lineRule="exact"/>
              <w:rPr>
                <w:sz w:val="12"/>
                <w:szCs w:val="12"/>
              </w:rPr>
            </w:pPr>
          </w:p>
          <w:p w:rsidR="00F8252D" w:rsidRDefault="00600B5A">
            <w:pPr>
              <w:ind w:left="36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Last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iral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Load</w:t>
            </w:r>
            <w:r w:rsidR="000A66BC">
              <w:rPr>
                <w:rFonts w:ascii="Arial" w:eastAsia="Arial" w:hAnsi="Arial" w:cs="Arial"/>
                <w:color w:val="36343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363435"/>
                <w:w w:val="105"/>
                <w:sz w:val="17"/>
                <w:szCs w:val="17"/>
              </w:rPr>
              <w:t>Date: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>
            <w:pPr>
              <w:spacing w:before="6" w:line="120" w:lineRule="exact"/>
              <w:rPr>
                <w:sz w:val="12"/>
                <w:szCs w:val="12"/>
              </w:rPr>
            </w:pPr>
          </w:p>
          <w:p w:rsidR="00F8252D" w:rsidRDefault="00600B5A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D1D2D4"/>
                <w:w w:val="108"/>
                <w:sz w:val="15"/>
                <w:szCs w:val="15"/>
              </w:rPr>
              <w:t>DD/MM/YYYY</w:t>
            </w:r>
            <w:r>
              <w:rPr>
                <w:rFonts w:ascii="Arial" w:eastAsia="Arial" w:hAnsi="Arial" w:cs="Arial"/>
                <w:color w:val="363435"/>
                <w:spacing w:val="-14"/>
                <w:w w:val="109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63435"/>
                <w:w w:val="109"/>
                <w:sz w:val="17"/>
                <w:szCs w:val="17"/>
              </w:rPr>
              <w:t>alue: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/>
        </w:tc>
        <w:tc>
          <w:tcPr>
            <w:tcW w:w="956" w:type="dxa"/>
            <w:tcBorders>
              <w:top w:val="single" w:sz="8" w:space="0" w:color="363435"/>
              <w:left w:val="nil"/>
              <w:bottom w:val="single" w:sz="8" w:space="0" w:color="363435"/>
              <w:right w:val="nil"/>
            </w:tcBorders>
          </w:tcPr>
          <w:p w:rsidR="00F8252D" w:rsidRDefault="00F8252D">
            <w:pPr>
              <w:spacing w:before="5" w:line="120" w:lineRule="exact"/>
              <w:rPr>
                <w:sz w:val="13"/>
                <w:szCs w:val="13"/>
              </w:rPr>
            </w:pPr>
          </w:p>
          <w:p w:rsidR="00F8252D" w:rsidRDefault="00600B5A">
            <w:pPr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D1D2D4"/>
                <w:w w:val="108"/>
                <w:sz w:val="15"/>
                <w:szCs w:val="15"/>
              </w:rPr>
              <w:t>(copies/ml)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:rsidR="00F8252D" w:rsidRDefault="00F8252D">
            <w:pPr>
              <w:spacing w:before="6" w:line="120" w:lineRule="exact"/>
              <w:rPr>
                <w:sz w:val="12"/>
                <w:szCs w:val="12"/>
              </w:rPr>
            </w:pPr>
          </w:p>
          <w:p w:rsidR="00F8252D" w:rsidRDefault="00600B5A">
            <w:pPr>
              <w:ind w:left="11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63435"/>
                <w:sz w:val="17"/>
                <w:szCs w:val="17"/>
              </w:rPr>
              <w:t>Sample</w:t>
            </w:r>
            <w:r>
              <w:rPr>
                <w:rFonts w:ascii="Arial" w:eastAsia="Arial" w:hAnsi="Arial" w:cs="Arial"/>
                <w:color w:val="363435"/>
                <w:spacing w:val="-10"/>
                <w:w w:val="106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63435"/>
                <w:w w:val="106"/>
                <w:sz w:val="17"/>
                <w:szCs w:val="17"/>
              </w:rPr>
              <w:t>ype:</w:t>
            </w:r>
          </w:p>
        </w:tc>
      </w:tr>
    </w:tbl>
    <w:p w:rsidR="00F8252D" w:rsidRDefault="00F8252D">
      <w:pPr>
        <w:spacing w:before="2" w:line="100" w:lineRule="exact"/>
        <w:rPr>
          <w:sz w:val="11"/>
          <w:szCs w:val="11"/>
        </w:rPr>
      </w:pPr>
    </w:p>
    <w:p w:rsidR="00F8252D" w:rsidRDefault="00F8252D">
      <w:pPr>
        <w:spacing w:line="200" w:lineRule="exact"/>
        <w:sectPr w:rsidR="00F8252D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605CFA" w:rsidRDefault="00605CFA">
      <w:pPr>
        <w:spacing w:before="38"/>
        <w:ind w:left="204"/>
        <w:rPr>
          <w:rFonts w:ascii="Arial" w:eastAsia="Arial" w:hAnsi="Arial" w:cs="Arial"/>
          <w:b/>
          <w:color w:val="363435"/>
          <w:sz w:val="18"/>
          <w:szCs w:val="18"/>
        </w:rPr>
      </w:pPr>
    </w:p>
    <w:p w:rsidR="00F8252D" w:rsidRDefault="00600B5A" w:rsidP="004A6771">
      <w:pPr>
        <w:spacing w:before="38"/>
        <w:ind w:left="20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color w:val="363435"/>
          <w:sz w:val="18"/>
          <w:szCs w:val="18"/>
        </w:rPr>
        <w:t>ART</w:t>
      </w:r>
      <w:r w:rsidR="000A66BC">
        <w:rPr>
          <w:rFonts w:ascii="Arial" w:eastAsia="Arial" w:hAnsi="Arial" w:cs="Arial"/>
          <w:b/>
          <w:color w:val="36343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363435"/>
          <w:w w:val="101"/>
          <w:sz w:val="18"/>
          <w:szCs w:val="18"/>
        </w:rPr>
        <w:t>Codes</w:t>
      </w:r>
    </w:p>
    <w:p w:rsidR="004A6771" w:rsidRPr="004A6771" w:rsidRDefault="00C63F6B" w:rsidP="004A6771">
      <w:pPr>
        <w:spacing w:before="38"/>
        <w:ind w:left="204"/>
        <w:rPr>
          <w:rFonts w:ascii="Arial" w:eastAsia="Arial" w:hAnsi="Arial" w:cs="Arial"/>
          <w:sz w:val="18"/>
          <w:szCs w:val="18"/>
        </w:rPr>
      </w:pPr>
      <w:r w:rsidRPr="00C63F6B">
        <w:pict>
          <v:group id="_x0000_s1047" style="position:absolute;left:0;text-align:left;margin-left:27.5pt;margin-top:3.6pt;width:160.85pt;height:79.8pt;z-index:-251654656;mso-position-horizontal-relative:page" coordorigin="570,-856" coordsize="3217,1723">
            <v:shape id="_x0000_s1048" style="position:absolute;left:570;top:-856;width:3217;height:1723" coordorigin="570,-856" coordsize="3217,1723" path="m3787,867r-3217,l570,-856r3217,l3787,867xe" filled="f" strokecolor="#363435" strokeweight="1pt">
              <v:path arrowok="t"/>
            </v:shape>
            <w10:wrap anchorx="page"/>
          </v:group>
        </w:pict>
      </w:r>
    </w:p>
    <w:p w:rsidR="00F8252D" w:rsidRDefault="00600B5A">
      <w:pPr>
        <w:spacing w:line="200" w:lineRule="exact"/>
        <w:ind w:left="274" w:right="-4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Adult1st-Line Regimens:</w:t>
      </w:r>
    </w:p>
    <w:p w:rsidR="00F8252D" w:rsidRDefault="00600B5A">
      <w:pPr>
        <w:spacing w:before="9" w:line="160" w:lineRule="exact"/>
        <w:rPr>
          <w:sz w:val="16"/>
          <w:szCs w:val="16"/>
        </w:rPr>
      </w:pPr>
      <w:r>
        <w:br w:type="column"/>
      </w:r>
    </w:p>
    <w:p w:rsidR="00F8252D" w:rsidRDefault="00F8252D">
      <w:pPr>
        <w:spacing w:line="200" w:lineRule="exact"/>
      </w:pPr>
    </w:p>
    <w:p w:rsidR="00605CFA" w:rsidRDefault="00605CFA">
      <w:pPr>
        <w:spacing w:line="200" w:lineRule="exact"/>
      </w:pPr>
    </w:p>
    <w:p w:rsidR="00F8252D" w:rsidRDefault="000A66BC">
      <w:pPr>
        <w:spacing w:line="200" w:lineRule="exact"/>
        <w:ind w:right="-47"/>
        <w:rPr>
          <w:rFonts w:ascii="Arial" w:eastAsia="Arial" w:hAnsi="Arial" w:cs="Arial"/>
          <w:sz w:val="18"/>
          <w:szCs w:val="18"/>
        </w:rPr>
      </w:pPr>
      <w:r>
        <w:pict>
          <v:group id="_x0000_s1054" style="position:absolute;margin-left:195.35pt;margin-top:-.35pt;width:101.25pt;height:79.8pt;z-index:-251652608;mso-position-horizontal-relative:page" coordorigin="3917,-97" coordsize="2025,1723">
            <v:shape id="_x0000_s1055" style="position:absolute;left:3917;top:-97;width:2025;height:1723" coordorigin="3917,-97" coordsize="2025,1723" path="m5941,1626r-2024,l3917,-97r2024,l5941,1626xe" filled="f" strokecolor="#363435" strokeweight="1pt">
              <v:path arrowok="t"/>
            </v:shape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margin-left:200.05pt;margin-top:7.45pt;width:350.55pt;height:61.7pt;z-index:-251650560;mso-position-horizontal-relative:page" filled="f" stroked="f">
            <v:textbox style="mso-next-textbox:#_x0000_s1053" inset="0,0,0,0">
              <w:txbxContent>
                <w:p w:rsidR="00F8252D" w:rsidRDefault="00F8252D"/>
              </w:txbxContent>
            </v:textbox>
            <w10:wrap anchorx="page"/>
          </v:shape>
        </w:pic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Child1st-Line</w:t>
      </w:r>
      <w:r>
        <w:rPr>
          <w:rFonts w:ascii="Arial" w:eastAsia="Arial" w:hAnsi="Arial" w:cs="Arial"/>
          <w:b/>
          <w:color w:val="363435"/>
          <w:sz w:val="18"/>
          <w:szCs w:val="18"/>
        </w:rPr>
        <w:t>Regimen</w:t>
      </w:r>
      <w:r w:rsidR="004A6771">
        <w:rPr>
          <w:rFonts w:ascii="Arial" w:eastAsia="Arial" w:hAnsi="Arial" w:cs="Arial"/>
          <w:b/>
          <w:color w:val="363435"/>
          <w:sz w:val="18"/>
          <w:szCs w:val="18"/>
        </w:rPr>
        <w:t>:</w:t>
      </w:r>
    </w:p>
    <w:p w:rsidR="00F8252D" w:rsidRDefault="00600B5A">
      <w:pPr>
        <w:spacing w:before="9" w:line="160" w:lineRule="exact"/>
        <w:rPr>
          <w:sz w:val="16"/>
          <w:szCs w:val="16"/>
        </w:rPr>
      </w:pPr>
      <w:r>
        <w:br w:type="column"/>
      </w:r>
    </w:p>
    <w:p w:rsidR="00F8252D" w:rsidRDefault="00F8252D">
      <w:pPr>
        <w:spacing w:line="200" w:lineRule="exact"/>
      </w:pPr>
    </w:p>
    <w:p w:rsidR="00605CFA" w:rsidRDefault="00605CFA">
      <w:pPr>
        <w:spacing w:line="200" w:lineRule="exact"/>
      </w:pPr>
    </w:p>
    <w:p w:rsidR="00F8252D" w:rsidRDefault="000A66BC">
      <w:pPr>
        <w:spacing w:line="200" w:lineRule="exact"/>
        <w:ind w:right="-47"/>
        <w:rPr>
          <w:rFonts w:ascii="Arial" w:eastAsia="Arial" w:hAnsi="Arial" w:cs="Arial"/>
          <w:sz w:val="18"/>
          <w:szCs w:val="18"/>
        </w:rPr>
      </w:pPr>
      <w:r>
        <w:pict>
          <v:group id="_x0000_s1051" style="position:absolute;margin-left:302pt;margin-top:-.35pt;width:160.85pt;height:79.8pt;z-index:-251653632;mso-position-horizontal-relative:page" coordorigin="6040,-97" coordsize="3217,1723">
            <v:shape id="_x0000_s1052" style="position:absolute;left:6040;top:-97;width:3217;height:1723" coordorigin="6040,-97" coordsize="3217,1723" path="m9257,1626r-3217,l6040,-97r3217,l9257,1626xe" filled="f" strokecolor="#363435" strokeweight="1pt">
              <v:path arrowok="t"/>
            </v:shape>
            <w10:wrap anchorx="page"/>
          </v:group>
        </w:pic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Adult2nd-LineRegimens:</w:t>
      </w:r>
    </w:p>
    <w:p w:rsidR="00F8252D" w:rsidRDefault="00600B5A">
      <w:pPr>
        <w:spacing w:before="9" w:line="160" w:lineRule="exact"/>
        <w:rPr>
          <w:sz w:val="16"/>
          <w:szCs w:val="16"/>
        </w:rPr>
      </w:pPr>
      <w:r>
        <w:br w:type="column"/>
      </w:r>
    </w:p>
    <w:p w:rsidR="00F8252D" w:rsidRDefault="00F8252D">
      <w:pPr>
        <w:spacing w:line="200" w:lineRule="exact"/>
      </w:pPr>
    </w:p>
    <w:p w:rsidR="000A66BC" w:rsidRDefault="000A66BC">
      <w:pPr>
        <w:spacing w:line="200" w:lineRule="exact"/>
      </w:pPr>
    </w:p>
    <w:p w:rsidR="00F8252D" w:rsidRDefault="000A66BC">
      <w:pPr>
        <w:spacing w:line="200" w:lineRule="exact"/>
        <w:rPr>
          <w:rFonts w:ascii="Arial" w:eastAsia="Arial" w:hAnsi="Arial" w:cs="Arial"/>
          <w:sz w:val="18"/>
          <w:szCs w:val="18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4" w:space="720" w:equalWidth="0">
            <w:col w:w="2457" w:space="1164"/>
            <w:col w:w="1197" w:space="926"/>
            <w:col w:w="2243" w:space="1099"/>
            <w:col w:w="2074"/>
          </w:cols>
        </w:sectPr>
      </w:pPr>
      <w:r w:rsidRPr="00C63F6B">
        <w:pict>
          <v:group id="_x0000_s1049" style="position:absolute;margin-left:470.8pt;margin-top:-.35pt;width:93pt;height:79.8pt;z-index:-251651584;mso-position-horizontal-relative:page" coordorigin="9390,-97" coordsize="1920,1723">
            <v:shape id="_x0000_s1050" style="position:absolute;left:9390;top:-97;width:1920;height:1723" coordorigin="9390,-97" coordsize="1920,1723" path="m11310,1626r-1920,l9390,-97r1920,l11310,1626xe" filled="f" strokecolor="#363435" strokeweight="1pt">
              <v:path arrowok="t"/>
            </v:shape>
            <w10:wrap anchorx="page"/>
          </v:group>
        </w:pic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Child2nd-Line</w:t>
      </w:r>
    </w:p>
    <w:p w:rsidR="00F8252D" w:rsidRDefault="00600B5A">
      <w:pPr>
        <w:spacing w:before="5"/>
        <w:ind w:left="27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363435"/>
          <w:sz w:val="16"/>
          <w:szCs w:val="16"/>
        </w:rPr>
        <w:lastRenderedPageBreak/>
        <w:t>1c=</w:t>
      </w:r>
      <w:r>
        <w:rPr>
          <w:rFonts w:ascii="Arial" w:eastAsia="Arial" w:hAnsi="Arial" w:cs="Arial"/>
          <w:color w:val="363435"/>
          <w:w w:val="107"/>
          <w:position w:val="1"/>
          <w:sz w:val="14"/>
          <w:szCs w:val="14"/>
        </w:rPr>
        <w:t>AZ</w:t>
      </w:r>
      <w:r>
        <w:rPr>
          <w:rFonts w:ascii="Arial" w:eastAsia="Arial" w:hAnsi="Arial" w:cs="Arial"/>
          <w:color w:val="363435"/>
          <w:spacing w:val="-8"/>
          <w:w w:val="107"/>
          <w:position w:val="1"/>
          <w:sz w:val="14"/>
          <w:szCs w:val="14"/>
        </w:rPr>
        <w:t>T</w:t>
      </w:r>
      <w:r>
        <w:rPr>
          <w:rFonts w:ascii="Arial" w:eastAsia="Arial" w:hAnsi="Arial" w:cs="Arial"/>
          <w:color w:val="363435"/>
          <w:w w:val="107"/>
          <w:position w:val="1"/>
          <w:sz w:val="14"/>
          <w:szCs w:val="14"/>
        </w:rPr>
        <w:t>-3TC-NVP</w:t>
      </w:r>
    </w:p>
    <w:p w:rsidR="00F8252D" w:rsidRDefault="00600B5A">
      <w:pPr>
        <w:spacing w:line="180" w:lineRule="exact"/>
        <w:ind w:left="27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363435"/>
          <w:sz w:val="16"/>
          <w:szCs w:val="16"/>
        </w:rPr>
        <w:t>1d=</w:t>
      </w:r>
      <w:r>
        <w:rPr>
          <w:rFonts w:ascii="Arial" w:eastAsia="Arial" w:hAnsi="Arial" w:cs="Arial"/>
          <w:color w:val="363435"/>
          <w:w w:val="107"/>
          <w:sz w:val="14"/>
          <w:szCs w:val="14"/>
        </w:rPr>
        <w:t>AZ</w:t>
      </w:r>
      <w:r>
        <w:rPr>
          <w:rFonts w:ascii="Arial" w:eastAsia="Arial" w:hAnsi="Arial" w:cs="Arial"/>
          <w:color w:val="363435"/>
          <w:spacing w:val="-8"/>
          <w:w w:val="107"/>
          <w:sz w:val="14"/>
          <w:szCs w:val="14"/>
        </w:rPr>
        <w:t>T</w:t>
      </w:r>
      <w:r>
        <w:rPr>
          <w:rFonts w:ascii="Arial" w:eastAsia="Arial" w:hAnsi="Arial" w:cs="Arial"/>
          <w:color w:val="363435"/>
          <w:w w:val="107"/>
          <w:sz w:val="14"/>
          <w:szCs w:val="14"/>
        </w:rPr>
        <w:t>-3TC-EFV</w:t>
      </w:r>
    </w:p>
    <w:p w:rsidR="00F8252D" w:rsidRDefault="00600B5A">
      <w:pPr>
        <w:spacing w:before="1"/>
        <w:ind w:left="274" w:right="-36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363435"/>
          <w:sz w:val="16"/>
          <w:szCs w:val="16"/>
        </w:rPr>
        <w:t>1e=</w:t>
      </w:r>
      <w:r>
        <w:rPr>
          <w:rFonts w:ascii="Arial" w:eastAsia="Arial" w:hAnsi="Arial" w:cs="Arial"/>
          <w:color w:val="363435"/>
          <w:w w:val="107"/>
          <w:position w:val="1"/>
          <w:sz w:val="14"/>
          <w:szCs w:val="14"/>
        </w:rPr>
        <w:t>TDF-3TC-NVP</w:t>
      </w:r>
    </w:p>
    <w:p w:rsidR="00F8252D" w:rsidRDefault="00600B5A">
      <w:pPr>
        <w:spacing w:before="2"/>
        <w:ind w:left="27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363435"/>
          <w:sz w:val="16"/>
          <w:szCs w:val="16"/>
        </w:rPr>
        <w:t>1f=</w:t>
      </w:r>
      <w:r>
        <w:rPr>
          <w:rFonts w:ascii="Arial" w:eastAsia="Arial" w:hAnsi="Arial" w:cs="Arial"/>
          <w:color w:val="363435"/>
          <w:w w:val="107"/>
          <w:position w:val="1"/>
          <w:sz w:val="14"/>
          <w:szCs w:val="14"/>
        </w:rPr>
        <w:t>TDF-3TC-EFV</w:t>
      </w:r>
    </w:p>
    <w:p w:rsidR="00F8252D" w:rsidRDefault="00600B5A">
      <w:pPr>
        <w:spacing w:before="8"/>
        <w:ind w:left="274" w:right="-4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363435"/>
          <w:sz w:val="16"/>
          <w:szCs w:val="16"/>
        </w:rPr>
        <w:t>1g=</w:t>
      </w:r>
      <w:r>
        <w:rPr>
          <w:rFonts w:ascii="Arial" w:eastAsia="Arial" w:hAnsi="Arial" w:cs="Arial"/>
          <w:color w:val="363435"/>
          <w:w w:val="107"/>
          <w:position w:val="1"/>
          <w:sz w:val="14"/>
          <w:szCs w:val="14"/>
        </w:rPr>
        <w:t>TDF-FTC-NVP</w:t>
      </w:r>
    </w:p>
    <w:p w:rsidR="00F8252D" w:rsidRDefault="00600B5A">
      <w:pPr>
        <w:spacing w:line="160" w:lineRule="exact"/>
        <w:ind w:left="274" w:right="-27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363435"/>
          <w:sz w:val="16"/>
          <w:szCs w:val="16"/>
        </w:rPr>
        <w:t>1h=</w:t>
      </w:r>
      <w:r>
        <w:rPr>
          <w:rFonts w:ascii="Arial" w:eastAsia="Arial" w:hAnsi="Arial" w:cs="Arial"/>
          <w:color w:val="363435"/>
          <w:w w:val="107"/>
          <w:sz w:val="14"/>
          <w:szCs w:val="14"/>
        </w:rPr>
        <w:t>TDF-FTC-EFV</w:t>
      </w:r>
    </w:p>
    <w:p w:rsidR="00F8252D" w:rsidRDefault="00600B5A">
      <w:pPr>
        <w:spacing w:before="5"/>
        <w:ind w:right="-27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 w:eastAsia="Arial" w:hAnsi="Arial" w:cs="Arial"/>
          <w:b/>
          <w:color w:val="363435"/>
          <w:sz w:val="16"/>
          <w:szCs w:val="16"/>
        </w:rPr>
        <w:lastRenderedPageBreak/>
        <w:t>1i=</w:t>
      </w:r>
      <w:r>
        <w:rPr>
          <w:rFonts w:ascii="Arial" w:eastAsia="Arial" w:hAnsi="Arial" w:cs="Arial"/>
          <w:color w:val="363435"/>
          <w:w w:val="107"/>
          <w:position w:val="1"/>
          <w:sz w:val="14"/>
          <w:szCs w:val="14"/>
        </w:rPr>
        <w:t>ABC-3TC-EFV</w:t>
      </w:r>
    </w:p>
    <w:p w:rsidR="00F8252D" w:rsidRDefault="00600B5A">
      <w:pPr>
        <w:spacing w:line="180" w:lineRule="exact"/>
        <w:ind w:right="-4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363435"/>
          <w:sz w:val="16"/>
          <w:szCs w:val="16"/>
        </w:rPr>
        <w:t>1j=</w:t>
      </w:r>
      <w:r>
        <w:rPr>
          <w:rFonts w:ascii="Arial" w:eastAsia="Arial" w:hAnsi="Arial" w:cs="Arial"/>
          <w:color w:val="363435"/>
          <w:w w:val="107"/>
          <w:sz w:val="14"/>
          <w:szCs w:val="14"/>
        </w:rPr>
        <w:t>ABC-3TC-NVP</w:t>
      </w:r>
    </w:p>
    <w:tbl>
      <w:tblPr>
        <w:tblpPr w:leftFromText="180" w:rightFromText="180" w:vertAnchor="text" w:horzAnchor="page" w:tblpX="3941" w:tblpY="-303"/>
        <w:tblW w:w="7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94"/>
        <w:gridCol w:w="86"/>
        <w:gridCol w:w="1761"/>
        <w:gridCol w:w="1490"/>
        <w:gridCol w:w="180"/>
        <w:gridCol w:w="1719"/>
      </w:tblGrid>
      <w:tr w:rsidR="000A66BC" w:rsidTr="000A66BC">
        <w:trPr>
          <w:trHeight w:hRule="exact" w:val="153"/>
        </w:trPr>
        <w:tc>
          <w:tcPr>
            <w:tcW w:w="1994" w:type="dxa"/>
            <w:tcBorders>
              <w:top w:val="nil"/>
              <w:left w:val="single" w:sz="8" w:space="0" w:color="363435"/>
              <w:bottom w:val="nil"/>
              <w:right w:val="single" w:sz="8" w:space="0" w:color="363435"/>
            </w:tcBorders>
          </w:tcPr>
          <w:p w:rsidR="00B461F7" w:rsidRDefault="00B461F7" w:rsidP="000A66BC">
            <w:pPr>
              <w:spacing w:before="10" w:line="160" w:lineRule="exact"/>
              <w:ind w:left="5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position w:val="-1"/>
                <w:sz w:val="16"/>
                <w:szCs w:val="16"/>
              </w:rPr>
              <w:t>4a=</w:t>
            </w:r>
            <w:r>
              <w:rPr>
                <w:rFonts w:ascii="Arial" w:eastAsia="Arial" w:hAnsi="Arial" w:cs="Arial"/>
                <w:color w:val="363435"/>
                <w:w w:val="107"/>
                <w:position w:val="-1"/>
                <w:sz w:val="14"/>
                <w:szCs w:val="14"/>
              </w:rPr>
              <w:t>d4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position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position w:val="-1"/>
                <w:sz w:val="14"/>
                <w:szCs w:val="14"/>
              </w:rPr>
              <w:t>-3TC-NVP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61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line="160" w:lineRule="exact"/>
              <w:ind w:left="7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2c=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TDF-FTC-LPV/r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single" w:sz="8" w:space="0" w:color="363435"/>
            </w:tcBorders>
          </w:tcPr>
          <w:p w:rsidR="00B461F7" w:rsidRDefault="00B461F7" w:rsidP="000A66BC">
            <w:pPr>
              <w:spacing w:line="160" w:lineRule="exact"/>
              <w:ind w:left="6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2j=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ABC-3TC-</w:t>
            </w:r>
            <w:r>
              <w:rPr>
                <w:rFonts w:ascii="Arial" w:eastAsia="Arial" w:hAnsi="Arial" w:cs="Arial"/>
                <w:color w:val="363435"/>
                <w:spacing w:val="-11"/>
                <w:w w:val="107"/>
                <w:position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TV/r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19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before="10" w:line="160" w:lineRule="exact"/>
              <w:ind w:left="6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position w:val="-1"/>
                <w:sz w:val="16"/>
                <w:szCs w:val="16"/>
              </w:rPr>
              <w:t>5d=</w:t>
            </w:r>
            <w:r>
              <w:rPr>
                <w:rFonts w:ascii="Arial" w:eastAsia="Arial" w:hAnsi="Arial" w:cs="Arial"/>
                <w:color w:val="363435"/>
                <w:w w:val="107"/>
                <w:position w:val="-1"/>
                <w:sz w:val="14"/>
                <w:szCs w:val="14"/>
              </w:rPr>
              <w:t>TDF-3TC-LPV/r</w:t>
            </w:r>
          </w:p>
        </w:tc>
      </w:tr>
      <w:tr w:rsidR="000A66BC" w:rsidTr="000A66BC">
        <w:trPr>
          <w:trHeight w:hRule="exact" w:val="162"/>
        </w:trPr>
        <w:tc>
          <w:tcPr>
            <w:tcW w:w="1994" w:type="dxa"/>
            <w:tcBorders>
              <w:top w:val="nil"/>
              <w:left w:val="single" w:sz="8" w:space="0" w:color="363435"/>
              <w:bottom w:val="nil"/>
              <w:right w:val="single" w:sz="8" w:space="0" w:color="363435"/>
            </w:tcBorders>
          </w:tcPr>
          <w:p w:rsidR="00B461F7" w:rsidRDefault="00B461F7" w:rsidP="000A66BC">
            <w:pPr>
              <w:spacing w:before="9"/>
              <w:ind w:left="5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4b=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d4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position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-3TC-EFV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61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line="140" w:lineRule="exact"/>
              <w:ind w:left="7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2e=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AZ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position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-3TC-LPV/r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single" w:sz="8" w:space="0" w:color="363435"/>
            </w:tcBorders>
          </w:tcPr>
          <w:p w:rsidR="00B461F7" w:rsidRDefault="00B461F7" w:rsidP="000A66BC"/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19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before="25" w:line="160" w:lineRule="exact"/>
              <w:ind w:left="6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position w:val="-2"/>
                <w:sz w:val="16"/>
                <w:szCs w:val="16"/>
              </w:rPr>
              <w:t>5e</w:t>
            </w:r>
            <w:r>
              <w:rPr>
                <w:rFonts w:ascii="Arial" w:eastAsia="Arial" w:hAnsi="Arial" w:cs="Arial"/>
                <w:b/>
                <w:color w:val="363435"/>
                <w:w w:val="96"/>
                <w:position w:val="-2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color w:val="363435"/>
                <w:w w:val="107"/>
                <w:position w:val="-1"/>
                <w:sz w:val="14"/>
                <w:szCs w:val="14"/>
              </w:rPr>
              <w:t>TDF-FTC-LPV/r</w:t>
            </w:r>
          </w:p>
        </w:tc>
      </w:tr>
      <w:tr w:rsidR="000A66BC" w:rsidTr="000A66BC">
        <w:trPr>
          <w:trHeight w:hRule="exact" w:val="222"/>
        </w:trPr>
        <w:tc>
          <w:tcPr>
            <w:tcW w:w="1994" w:type="dxa"/>
            <w:tcBorders>
              <w:top w:val="nil"/>
              <w:left w:val="single" w:sz="8" w:space="0" w:color="363435"/>
              <w:bottom w:val="nil"/>
              <w:right w:val="single" w:sz="8" w:space="0" w:color="363435"/>
            </w:tcBorders>
          </w:tcPr>
          <w:p w:rsidR="00B461F7" w:rsidRDefault="00B461F7" w:rsidP="000A66BC">
            <w:pPr>
              <w:spacing w:line="180" w:lineRule="exact"/>
              <w:ind w:left="5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4c=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AZ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-3TC-NVP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61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line="140" w:lineRule="exact"/>
              <w:ind w:left="7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2f=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TDF-FTC-</w:t>
            </w:r>
            <w:r>
              <w:rPr>
                <w:rFonts w:ascii="Arial" w:eastAsia="Arial" w:hAnsi="Arial" w:cs="Arial"/>
                <w:color w:val="363435"/>
                <w:spacing w:val="-11"/>
                <w:w w:val="107"/>
                <w:position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TV/r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single" w:sz="8" w:space="0" w:color="363435"/>
            </w:tcBorders>
          </w:tcPr>
          <w:p w:rsidR="00B461F7" w:rsidRDefault="00B461F7" w:rsidP="000A66BC"/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19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before="10" w:line="160" w:lineRule="exact"/>
              <w:ind w:left="6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position w:val="-1"/>
                <w:sz w:val="16"/>
                <w:szCs w:val="16"/>
              </w:rPr>
              <w:t>5g=</w:t>
            </w:r>
            <w:r>
              <w:rPr>
                <w:rFonts w:ascii="Arial" w:eastAsia="Arial" w:hAnsi="Arial" w:cs="Arial"/>
                <w:color w:val="363435"/>
                <w:w w:val="107"/>
                <w:position w:val="-1"/>
                <w:sz w:val="14"/>
                <w:szCs w:val="14"/>
              </w:rPr>
              <w:t>AZ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position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position w:val="-1"/>
                <w:sz w:val="14"/>
                <w:szCs w:val="14"/>
              </w:rPr>
              <w:t>-ABC-LPV/r</w:t>
            </w:r>
          </w:p>
        </w:tc>
      </w:tr>
      <w:tr w:rsidR="000A66BC" w:rsidTr="000A66BC">
        <w:trPr>
          <w:trHeight w:hRule="exact" w:val="153"/>
        </w:trPr>
        <w:tc>
          <w:tcPr>
            <w:tcW w:w="1994" w:type="dxa"/>
            <w:tcBorders>
              <w:top w:val="nil"/>
              <w:left w:val="single" w:sz="8" w:space="0" w:color="363435"/>
              <w:bottom w:val="nil"/>
              <w:right w:val="single" w:sz="8" w:space="0" w:color="363435"/>
            </w:tcBorders>
          </w:tcPr>
          <w:p w:rsidR="00B461F7" w:rsidRDefault="00B461F7" w:rsidP="000A66BC">
            <w:pPr>
              <w:spacing w:line="180" w:lineRule="exact"/>
              <w:ind w:left="5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4d=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AZ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-3TC-EFV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61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line="140" w:lineRule="exact"/>
              <w:ind w:left="7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2g=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TDF-3TC-</w:t>
            </w:r>
            <w:r>
              <w:rPr>
                <w:rFonts w:ascii="Arial" w:eastAsia="Arial" w:hAnsi="Arial" w:cs="Arial"/>
                <w:color w:val="363435"/>
                <w:spacing w:val="-11"/>
                <w:w w:val="107"/>
                <w:position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TV/r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single" w:sz="8" w:space="0" w:color="363435"/>
            </w:tcBorders>
          </w:tcPr>
          <w:p w:rsidR="00B461F7" w:rsidRDefault="00B461F7" w:rsidP="000A66BC"/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19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before="4" w:line="160" w:lineRule="exact"/>
              <w:ind w:left="6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position w:val="-1"/>
                <w:sz w:val="16"/>
                <w:szCs w:val="16"/>
              </w:rPr>
              <w:t>5i</w:t>
            </w:r>
            <w:r>
              <w:rPr>
                <w:rFonts w:ascii="Arial" w:eastAsia="Arial" w:hAnsi="Arial" w:cs="Arial"/>
                <w:b/>
                <w:color w:val="363435"/>
                <w:w w:val="96"/>
                <w:position w:val="-1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AZ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-3TC-</w:t>
            </w:r>
            <w:r>
              <w:rPr>
                <w:rFonts w:ascii="Arial" w:eastAsia="Arial" w:hAnsi="Arial" w:cs="Arial"/>
                <w:color w:val="363435"/>
                <w:spacing w:val="-11"/>
                <w:w w:val="107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TV/r</w:t>
            </w:r>
          </w:p>
        </w:tc>
      </w:tr>
      <w:tr w:rsidR="000A66BC" w:rsidTr="000A66BC">
        <w:trPr>
          <w:trHeight w:hRule="exact" w:val="174"/>
        </w:trPr>
        <w:tc>
          <w:tcPr>
            <w:tcW w:w="1994" w:type="dxa"/>
            <w:tcBorders>
              <w:top w:val="nil"/>
              <w:left w:val="single" w:sz="8" w:space="0" w:color="363435"/>
              <w:bottom w:val="nil"/>
              <w:right w:val="single" w:sz="8" w:space="0" w:color="363435"/>
            </w:tcBorders>
          </w:tcPr>
          <w:p w:rsidR="000A66BC" w:rsidRPr="000A66BC" w:rsidRDefault="00B461F7" w:rsidP="000A66BC">
            <w:pPr>
              <w:spacing w:line="180" w:lineRule="exact"/>
              <w:ind w:left="54"/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4e=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ABC-3TC-NVP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61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line="160" w:lineRule="exact"/>
              <w:ind w:left="7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2h=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AZ</w:t>
            </w:r>
            <w:r>
              <w:rPr>
                <w:rFonts w:ascii="Arial" w:eastAsia="Arial" w:hAnsi="Arial" w:cs="Arial"/>
                <w:color w:val="363435"/>
                <w:spacing w:val="-8"/>
                <w:w w:val="107"/>
                <w:position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-3TC-</w:t>
            </w:r>
            <w:r>
              <w:rPr>
                <w:rFonts w:ascii="Arial" w:eastAsia="Arial" w:hAnsi="Arial" w:cs="Arial"/>
                <w:color w:val="363435"/>
                <w:spacing w:val="-11"/>
                <w:w w:val="107"/>
                <w:position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TV/r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single" w:sz="8" w:space="0" w:color="363435"/>
            </w:tcBorders>
          </w:tcPr>
          <w:p w:rsidR="00B461F7" w:rsidRDefault="00B461F7" w:rsidP="000A66BC"/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19" w:type="dxa"/>
            <w:tcBorders>
              <w:top w:val="nil"/>
              <w:left w:val="single" w:sz="8" w:space="0" w:color="363435"/>
              <w:bottom w:val="nil"/>
              <w:right w:val="nil"/>
            </w:tcBorders>
          </w:tcPr>
          <w:p w:rsidR="00B461F7" w:rsidRDefault="00B461F7" w:rsidP="000A66BC">
            <w:pPr>
              <w:spacing w:before="19" w:line="180" w:lineRule="exact"/>
              <w:ind w:left="66"/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position w:val="-1"/>
                <w:sz w:val="16"/>
                <w:szCs w:val="16"/>
              </w:rPr>
              <w:t>5j</w:t>
            </w:r>
            <w:r>
              <w:rPr>
                <w:rFonts w:ascii="Arial" w:eastAsia="Arial" w:hAnsi="Arial" w:cs="Arial"/>
                <w:b/>
                <w:color w:val="363435"/>
                <w:w w:val="96"/>
                <w:position w:val="-1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ABC-3TC-LPV/r</w:t>
            </w:r>
          </w:p>
          <w:p w:rsidR="000A66BC" w:rsidRDefault="000A66BC" w:rsidP="000A66BC">
            <w:pPr>
              <w:spacing w:before="19" w:line="180" w:lineRule="exact"/>
              <w:ind w:left="66"/>
              <w:rPr>
                <w:rFonts w:ascii="Arial" w:eastAsia="Arial" w:hAnsi="Arial" w:cs="Arial"/>
                <w:sz w:val="14"/>
                <w:szCs w:val="14"/>
              </w:rPr>
            </w:pPr>
          </w:p>
          <w:p w:rsidR="000A66BC" w:rsidRDefault="000A66BC" w:rsidP="000A66BC">
            <w:pPr>
              <w:spacing w:before="19" w:line="180" w:lineRule="exact"/>
              <w:ind w:left="66"/>
              <w:rPr>
                <w:rFonts w:ascii="Arial" w:eastAsia="Arial" w:hAnsi="Arial" w:cs="Arial"/>
                <w:sz w:val="14"/>
                <w:szCs w:val="14"/>
              </w:rPr>
            </w:pPr>
          </w:p>
          <w:p w:rsidR="000A66BC" w:rsidRDefault="000A66BC" w:rsidP="000A66BC">
            <w:pPr>
              <w:spacing w:before="19" w:line="180" w:lineRule="exac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0A66BC" w:rsidTr="000A66BC">
        <w:trPr>
          <w:trHeight w:hRule="exact" w:val="219"/>
        </w:trPr>
        <w:tc>
          <w:tcPr>
            <w:tcW w:w="1994" w:type="dxa"/>
            <w:tcBorders>
              <w:top w:val="nil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461F7" w:rsidRDefault="00B461F7" w:rsidP="000A66BC">
            <w:pPr>
              <w:spacing w:line="160" w:lineRule="exact"/>
              <w:ind w:left="54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4f=</w:t>
            </w:r>
            <w:r>
              <w:rPr>
                <w:rFonts w:ascii="Arial" w:eastAsia="Arial" w:hAnsi="Arial" w:cs="Arial"/>
                <w:color w:val="363435"/>
                <w:w w:val="107"/>
                <w:position w:val="1"/>
                <w:sz w:val="14"/>
                <w:szCs w:val="14"/>
              </w:rPr>
              <w:t>ABC-3TC-EFV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61" w:type="dxa"/>
            <w:tcBorders>
              <w:top w:val="nil"/>
              <w:left w:val="single" w:sz="8" w:space="0" w:color="363435"/>
              <w:bottom w:val="single" w:sz="8" w:space="0" w:color="363435"/>
              <w:right w:val="nil"/>
            </w:tcBorders>
          </w:tcPr>
          <w:p w:rsidR="00B461F7" w:rsidRDefault="00B461F7" w:rsidP="000A66BC"/>
        </w:tc>
        <w:tc>
          <w:tcPr>
            <w:tcW w:w="1490" w:type="dxa"/>
            <w:tcBorders>
              <w:top w:val="nil"/>
              <w:left w:val="nil"/>
              <w:bottom w:val="single" w:sz="8" w:space="0" w:color="363435"/>
              <w:right w:val="single" w:sz="8" w:space="0" w:color="363435"/>
            </w:tcBorders>
          </w:tcPr>
          <w:p w:rsidR="00B461F7" w:rsidRDefault="00B461F7" w:rsidP="000A66BC"/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:rsidR="00B461F7" w:rsidRDefault="00B461F7" w:rsidP="000A66BC"/>
        </w:tc>
        <w:tc>
          <w:tcPr>
            <w:tcW w:w="1719" w:type="dxa"/>
            <w:tcBorders>
              <w:top w:val="nil"/>
              <w:left w:val="single" w:sz="8" w:space="0" w:color="363435"/>
              <w:bottom w:val="single" w:sz="8" w:space="0" w:color="363435"/>
              <w:right w:val="nil"/>
            </w:tcBorders>
          </w:tcPr>
          <w:p w:rsidR="00B461F7" w:rsidRDefault="00B461F7" w:rsidP="000A66BC">
            <w:pPr>
              <w:spacing w:line="180" w:lineRule="exact"/>
              <w:ind w:left="6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63435"/>
                <w:sz w:val="16"/>
                <w:szCs w:val="16"/>
              </w:rPr>
              <w:t>5k</w:t>
            </w:r>
            <w:r>
              <w:rPr>
                <w:rFonts w:ascii="Arial" w:eastAsia="Arial" w:hAnsi="Arial" w:cs="Arial"/>
                <w:b/>
                <w:color w:val="363435"/>
                <w:w w:val="96"/>
                <w:sz w:val="16"/>
                <w:szCs w:val="16"/>
              </w:rPr>
              <w:t>=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ABC-3TC-</w:t>
            </w:r>
            <w:r>
              <w:rPr>
                <w:rFonts w:ascii="Arial" w:eastAsia="Arial" w:hAnsi="Arial" w:cs="Arial"/>
                <w:color w:val="363435"/>
                <w:spacing w:val="-11"/>
                <w:w w:val="107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color w:val="363435"/>
                <w:w w:val="107"/>
                <w:sz w:val="14"/>
                <w:szCs w:val="14"/>
              </w:rPr>
              <w:t>TV/r</w:t>
            </w:r>
          </w:p>
        </w:tc>
      </w:tr>
    </w:tbl>
    <w:p w:rsidR="00F8252D" w:rsidRDefault="00600B5A" w:rsidP="00B461F7">
      <w:pPr>
        <w:spacing w:before="15"/>
        <w:ind w:right="-47"/>
        <w:rPr>
          <w:rFonts w:ascii="Arial" w:eastAsia="Arial" w:hAnsi="Arial" w:cs="Arial"/>
          <w:sz w:val="18"/>
          <w:szCs w:val="18"/>
        </w:rPr>
        <w:sectPr w:rsidR="00F8252D">
          <w:type w:val="continuous"/>
          <w:pgSz w:w="11920" w:h="16840"/>
          <w:pgMar w:top="1120" w:right="380" w:bottom="0" w:left="380" w:header="720" w:footer="720" w:gutter="0"/>
          <w:cols w:num="6" w:space="720" w:equalWidth="0">
            <w:col w:w="1619" w:space="183"/>
            <w:col w:w="1309" w:space="510"/>
            <w:col w:w="926" w:space="1198"/>
            <w:col w:w="1404" w:space="136"/>
            <w:col w:w="1371" w:space="431"/>
            <w:col w:w="2073"/>
          </w:cols>
        </w:sectPr>
      </w:pPr>
      <w:r>
        <w:br w:type="column"/>
      </w:r>
    </w:p>
    <w:p w:rsidR="00F8252D" w:rsidRDefault="00F8252D">
      <w:pPr>
        <w:spacing w:line="200" w:lineRule="exact"/>
      </w:pPr>
    </w:p>
    <w:p w:rsidR="000A66BC" w:rsidRDefault="000A66BC">
      <w:pPr>
        <w:spacing w:line="200" w:lineRule="exact"/>
      </w:pPr>
    </w:p>
    <w:p w:rsidR="00F8252D" w:rsidRDefault="00F8252D">
      <w:pPr>
        <w:spacing w:before="6" w:line="220" w:lineRule="exact"/>
        <w:rPr>
          <w:sz w:val="22"/>
          <w:szCs w:val="22"/>
        </w:rPr>
        <w:sectPr w:rsidR="00F8252D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0A66BC" w:rsidRPr="000A66BC" w:rsidRDefault="000A66BC" w:rsidP="000A66BC">
      <w:pPr>
        <w:spacing w:before="8" w:line="140" w:lineRule="exact"/>
        <w:jc w:val="center"/>
        <w:rPr>
          <w:i/>
          <w:sz w:val="24"/>
          <w:szCs w:val="24"/>
        </w:rPr>
      </w:pPr>
      <w:r w:rsidRPr="000A66BC">
        <w:rPr>
          <w:i/>
          <w:sz w:val="24"/>
          <w:szCs w:val="24"/>
        </w:rPr>
        <w:lastRenderedPageBreak/>
        <w:t>Sample Identification Information: To be completed by Health Facility Laboratory Staff</w:t>
      </w:r>
    </w:p>
    <w:p w:rsidR="00F8252D" w:rsidRDefault="00F8252D">
      <w:pPr>
        <w:spacing w:line="200" w:lineRule="exact"/>
      </w:pPr>
    </w:p>
    <w:p w:rsidR="000A66BC" w:rsidRDefault="00C63F6B" w:rsidP="000A66BC">
      <w:pPr>
        <w:spacing w:line="200" w:lineRule="exact"/>
        <w:ind w:left="404" w:right="-47"/>
        <w:rPr>
          <w:rFonts w:ascii="Arial" w:eastAsia="Arial" w:hAnsi="Arial" w:cs="Arial"/>
          <w:sz w:val="18"/>
          <w:szCs w:val="18"/>
        </w:rPr>
      </w:pPr>
      <w:r w:rsidRPr="00C63F6B">
        <w:pict>
          <v:group id="_x0000_s1040" style="position:absolute;left:0;text-align:left;margin-left:32.45pt;margin-top:5.65pt;width:537.05pt;height:31.45pt;z-index:-251666944;mso-position-horizontal-relative:page" coordorigin="577,83" coordsize="10741,629">
            <v:group id="_x0000_s1041" style="position:absolute;left:587;top:93;width:10721;height:609" coordorigin="587,93" coordsize="10721,609">
              <v:shape id="_x0000_s1046" style="position:absolute;left:587;top:93;width:10721;height:609" coordorigin="587,93" coordsize="10721,609" path="m723,93r-136,l587,702r10721,l11308,93r-8867,e" filled="f" strokecolor="#363435" strokeweight="1pt">
                <v:path arrowok="t"/>
              </v:shape>
              <v:group id="_x0000_s1042" style="position:absolute;left:8493;top:254;width:295;height:298" coordorigin="8493,254" coordsize="295,298">
                <v:shape id="_x0000_s1045" style="position:absolute;left:8493;top:254;width:295;height:298" coordorigin="8493,254" coordsize="295,298" path="m8788,551r-295,l8493,254r295,l8788,551xe" filled="f" strokecolor="#363435" strokeweight="1pt">
                  <v:path arrowok="t"/>
                </v:shape>
                <v:group id="_x0000_s1043" style="position:absolute;left:9924;top:254;width:295;height:298" coordorigin="9924,254" coordsize="295,298">
                  <v:shape id="_x0000_s1044" style="position:absolute;left:9924;top:254;width:295;height:298" coordorigin="9924,254" coordsize="295,298" path="m10219,551r-295,l9924,254r295,l10219,551xe" filled="f" strokecolor="#363435" strokeweight="1pt">
                    <v:path arrowok="t"/>
                  </v:shape>
                </v:group>
              </v:group>
            </v:group>
            <w10:wrap anchorx="page"/>
          </v:group>
        </w:pict>
      </w:r>
      <w:r w:rsidR="00600B5A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SAMPLE</w:t>
      </w:r>
      <w:r w:rsidR="00600B5A">
        <w:rPr>
          <w:rFonts w:ascii="Arial" w:eastAsia="Arial" w:hAnsi="Arial" w:cs="Arial"/>
          <w:b/>
          <w:color w:val="363435"/>
          <w:w w:val="103"/>
          <w:position w:val="-1"/>
          <w:sz w:val="18"/>
          <w:szCs w:val="18"/>
        </w:rPr>
        <w:t>DE</w:t>
      </w:r>
      <w:r w:rsidR="00600B5A">
        <w:rPr>
          <w:rFonts w:ascii="Arial" w:eastAsia="Arial" w:hAnsi="Arial" w:cs="Arial"/>
          <w:b/>
          <w:color w:val="363435"/>
          <w:spacing w:val="-14"/>
          <w:w w:val="103"/>
          <w:position w:val="-1"/>
          <w:sz w:val="18"/>
          <w:szCs w:val="18"/>
        </w:rPr>
        <w:t>T</w:t>
      </w:r>
      <w:r w:rsidR="00600B5A">
        <w:rPr>
          <w:rFonts w:ascii="Arial" w:eastAsia="Arial" w:hAnsi="Arial" w:cs="Arial"/>
          <w:b/>
          <w:color w:val="363435"/>
          <w:w w:val="103"/>
          <w:position w:val="-1"/>
          <w:sz w:val="18"/>
          <w:szCs w:val="18"/>
        </w:rPr>
        <w:t>AILS</w:t>
      </w:r>
    </w:p>
    <w:p w:rsidR="00F8252D" w:rsidRDefault="00F8252D">
      <w:pPr>
        <w:spacing w:before="8" w:line="100" w:lineRule="exact"/>
        <w:rPr>
          <w:sz w:val="10"/>
          <w:szCs w:val="10"/>
        </w:rPr>
      </w:pPr>
    </w:p>
    <w:p w:rsidR="00F8252D" w:rsidRDefault="00600B5A">
      <w:pPr>
        <w:spacing w:line="180" w:lineRule="exact"/>
        <w:ind w:left="404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63435"/>
          <w:position w:val="-1"/>
          <w:sz w:val="17"/>
          <w:szCs w:val="17"/>
        </w:rPr>
        <w:t>Dateof</w:t>
      </w:r>
      <w:r w:rsidR="00605CFA">
        <w:rPr>
          <w:rFonts w:ascii="Arial" w:eastAsia="Arial" w:hAnsi="Arial" w:cs="Arial"/>
          <w:color w:val="363435"/>
          <w:position w:val="-1"/>
          <w:sz w:val="17"/>
          <w:szCs w:val="17"/>
        </w:rPr>
        <w:t>Sample</w:t>
      </w:r>
      <w:r>
        <w:rPr>
          <w:rFonts w:ascii="Arial" w:eastAsia="Arial" w:hAnsi="Arial" w:cs="Arial"/>
          <w:color w:val="363435"/>
          <w:w w:val="108"/>
          <w:position w:val="-1"/>
          <w:sz w:val="17"/>
          <w:szCs w:val="17"/>
        </w:rPr>
        <w:t>Collection</w:t>
      </w:r>
      <w:r>
        <w:rPr>
          <w:rFonts w:ascii="Arial" w:eastAsia="Arial" w:hAnsi="Arial" w:cs="Arial"/>
          <w:color w:val="363435"/>
          <w:w w:val="108"/>
          <w:position w:val="-1"/>
          <w:sz w:val="17"/>
          <w:szCs w:val="17"/>
          <w:u w:val="single" w:color="363435"/>
        </w:rPr>
        <w:t>:</w:t>
      </w:r>
      <w:r>
        <w:rPr>
          <w:rFonts w:ascii="Arial" w:eastAsia="Arial" w:hAnsi="Arial" w:cs="Arial"/>
          <w:color w:val="D1D2D4"/>
          <w:w w:val="108"/>
          <w:position w:val="1"/>
          <w:sz w:val="15"/>
          <w:szCs w:val="15"/>
          <w:u w:val="single" w:color="363435"/>
        </w:rPr>
        <w:t xml:space="preserve">DD/MM/YYYY                                                             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>Sample</w:t>
      </w:r>
      <w:r>
        <w:rPr>
          <w:rFonts w:ascii="Arial" w:eastAsia="Arial" w:hAnsi="Arial" w:cs="Arial"/>
          <w:color w:val="363435"/>
          <w:spacing w:val="-10"/>
          <w:position w:val="-1"/>
          <w:sz w:val="17"/>
          <w:szCs w:val="17"/>
        </w:rPr>
        <w:t>T</w:t>
      </w:r>
      <w:r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ype:             DBS                     </w:t>
      </w:r>
      <w:r>
        <w:rPr>
          <w:rFonts w:ascii="Arial" w:eastAsia="Arial" w:hAnsi="Arial" w:cs="Arial"/>
          <w:color w:val="363435"/>
          <w:w w:val="108"/>
          <w:position w:val="-1"/>
          <w:sz w:val="17"/>
          <w:szCs w:val="17"/>
        </w:rPr>
        <w:t>Plasma</w:t>
      </w:r>
    </w:p>
    <w:p w:rsidR="00F8252D" w:rsidRDefault="00F8252D">
      <w:pPr>
        <w:spacing w:before="20" w:line="280" w:lineRule="exact"/>
        <w:rPr>
          <w:sz w:val="28"/>
          <w:szCs w:val="28"/>
        </w:rPr>
      </w:pPr>
    </w:p>
    <w:p w:rsidR="00F8252D" w:rsidRDefault="00C63F6B">
      <w:pPr>
        <w:spacing w:before="40" w:line="180" w:lineRule="exact"/>
        <w:ind w:left="122"/>
        <w:rPr>
          <w:rFonts w:ascii="Arial" w:eastAsia="Arial" w:hAnsi="Arial" w:cs="Arial"/>
          <w:sz w:val="17"/>
          <w:szCs w:val="17"/>
        </w:rPr>
      </w:pPr>
      <w:r w:rsidRPr="00C63F6B">
        <w:pict>
          <v:group id="_x0000_s1035" style="position:absolute;left:0;text-align:left;margin-left:448.4pt;margin-top:823.25pt;width:121.6pt;height:1pt;z-index:-251660800;mso-position-horizontal-relative:page;mso-position-vertical-relative:page" coordorigin="8968,16465" coordsize="2432,20">
            <v:group id="_x0000_s1036" style="position:absolute;left:9422;top:16475;width:1968;height:0" coordorigin="9422,16475" coordsize="1968,0">
              <v:shape id="_x0000_s1039" style="position:absolute;left:9422;top:16475;width:1968;height:0" coordorigin="9422,16475" coordsize="1968,0" path="m9422,16475r1968,e" filled="f" strokecolor="#363435" strokeweight="1pt">
                <v:path arrowok="t"/>
              </v:shape>
              <v:group id="_x0000_s1037" style="position:absolute;left:8978;top:16475;width:770;height:0" coordorigin="8978,16475" coordsize="770,0">
                <v:shape id="_x0000_s1038" style="position:absolute;left:8978;top:16475;width:770;height:0" coordorigin="8978,16475" coordsize="770,0" path="m8978,16475r770,e" filled="f" strokecolor="#363435" strokeweight="1pt">
                  <v:path arrowok="t"/>
                </v:shape>
              </v:group>
            </v:group>
            <w10:wrap anchorx="page" anchory="page"/>
          </v:group>
        </w:pict>
      </w:r>
      <w:r w:rsidRPr="00C63F6B">
        <w:pict>
          <v:group id="_x0000_s1033" style="position:absolute;left:0;text-align:left;margin-left:144.55pt;margin-top:12.85pt;width:240.3pt;height:0;z-index:-251659776;mso-position-horizontal-relative:page" coordorigin="2891,257" coordsize="4806,0">
            <v:shape id="_x0000_s1034" style="position:absolute;left:2891;top:257;width:4806;height:0" coordorigin="2891,257" coordsize="4806,0" path="m2891,257r4806,e" filled="f" strokecolor="#363435" strokeweight="1pt">
              <v:path arrowok="t"/>
            </v:shape>
            <w10:wrap anchorx="page"/>
          </v:group>
        </w:pict>
      </w:r>
      <w:r w:rsidRPr="00C63F6B">
        <w:pict>
          <v:group id="_x0000_s1031" style="position:absolute;left:0;text-align:left;margin-left:421.5pt;margin-top:12.85pt;width:141pt;height:0;z-index:-251658752;mso-position-horizontal-relative:page" coordorigin="8430,257" coordsize="2820,0">
            <v:shape id="_x0000_s1032" style="position:absolute;left:8430;top:257;width:2820;height:0" coordorigin="8430,257" coordsize="2820,0" path="m8430,257r2820,e" filled="f" strokecolor="#363435" strokeweight="1pt">
              <v:path arrowok="t"/>
            </v:shape>
            <w10:wrap anchorx="page"/>
          </v:group>
        </w:pic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Name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of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Lab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>Contact</w:t>
      </w:r>
      <w:r w:rsidR="000A66BC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position w:val="-1"/>
          <w:sz w:val="17"/>
          <w:szCs w:val="17"/>
        </w:rPr>
        <w:t xml:space="preserve">Person:                                                                                                         </w:t>
      </w:r>
      <w:r w:rsidR="00600B5A">
        <w:rPr>
          <w:rFonts w:ascii="Arial" w:eastAsia="Arial" w:hAnsi="Arial" w:cs="Arial"/>
          <w:color w:val="363435"/>
          <w:w w:val="105"/>
          <w:position w:val="-1"/>
          <w:sz w:val="17"/>
          <w:szCs w:val="17"/>
        </w:rPr>
        <w:t>Phone:</w:t>
      </w:r>
    </w:p>
    <w:p w:rsidR="00F8252D" w:rsidRDefault="00F8252D">
      <w:pPr>
        <w:spacing w:before="2" w:line="140" w:lineRule="exact"/>
        <w:rPr>
          <w:sz w:val="14"/>
          <w:szCs w:val="14"/>
        </w:rPr>
        <w:sectPr w:rsidR="00F8252D">
          <w:type w:val="continuous"/>
          <w:pgSz w:w="11920" w:h="16840"/>
          <w:pgMar w:top="1120" w:right="380" w:bottom="0" w:left="380" w:header="720" w:footer="720" w:gutter="0"/>
          <w:cols w:space="720"/>
        </w:sectPr>
      </w:pPr>
    </w:p>
    <w:p w:rsidR="00F8252D" w:rsidRDefault="00C63F6B">
      <w:pPr>
        <w:spacing w:before="40"/>
        <w:ind w:left="122" w:right="-46"/>
        <w:rPr>
          <w:rFonts w:ascii="Arial" w:eastAsia="Arial" w:hAnsi="Arial" w:cs="Arial"/>
          <w:sz w:val="17"/>
          <w:szCs w:val="17"/>
        </w:rPr>
      </w:pPr>
      <w:r w:rsidRPr="00C63F6B">
        <w:lastRenderedPageBreak/>
        <w:pict>
          <v:group id="_x0000_s1026" style="position:absolute;left:0;text-align:left;margin-left:194.5pt;margin-top:12.35pt;width:142.5pt;height:1pt;z-index:-251661824;mso-position-horizontal-relative:page" coordorigin="3890,247" coordsize="2850,20">
            <v:group id="_x0000_s1027" style="position:absolute;left:4452;top:257;width:2278;height:0" coordorigin="4452,257" coordsize="2278,0">
              <v:shape id="_x0000_s1030" style="position:absolute;left:4452;top:257;width:2278;height:0" coordorigin="4452,257" coordsize="2278,0" path="m4452,257r2278,e" filled="f" strokecolor="#363435" strokeweight="1pt">
                <v:path arrowok="t"/>
              </v:shape>
              <v:group id="_x0000_s1028" style="position:absolute;left:3900;top:257;width:957;height:0" coordorigin="3900,257" coordsize="957,0">
                <v:shape id="_x0000_s1029" style="position:absolute;left:3900;top:257;width:957;height:0" coordorigin="3900,257" coordsize="957,0" path="m3900,257r957,e" filled="f" strokecolor="#363435" strokeweight="1pt">
                  <v:path arrowok="t"/>
                </v:shape>
              </v:group>
            </v:group>
            <w10:wrap anchorx="page"/>
          </v:group>
        </w:pict>
      </w:r>
      <w:r w:rsidR="00600B5A">
        <w:rPr>
          <w:rFonts w:ascii="Arial" w:eastAsia="Arial" w:hAnsi="Arial" w:cs="Arial"/>
          <w:color w:val="363435"/>
          <w:sz w:val="17"/>
          <w:szCs w:val="17"/>
        </w:rPr>
        <w:t>Date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sz w:val="17"/>
          <w:szCs w:val="17"/>
        </w:rPr>
        <w:t>Sample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sz w:val="17"/>
          <w:szCs w:val="17"/>
        </w:rPr>
        <w:t>received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sz w:val="17"/>
          <w:szCs w:val="17"/>
        </w:rPr>
        <w:t>at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spacing w:val="-20"/>
          <w:sz w:val="17"/>
          <w:szCs w:val="17"/>
        </w:rPr>
        <w:t>T</w:t>
      </w:r>
      <w:r w:rsidR="00600B5A">
        <w:rPr>
          <w:rFonts w:ascii="Arial" w:eastAsia="Arial" w:hAnsi="Arial" w:cs="Arial"/>
          <w:color w:val="363435"/>
          <w:sz w:val="17"/>
          <w:szCs w:val="17"/>
        </w:rPr>
        <w:t>esting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 w:rsidR="00600B5A">
        <w:rPr>
          <w:rFonts w:ascii="Arial" w:eastAsia="Arial" w:hAnsi="Arial" w:cs="Arial"/>
          <w:color w:val="363435"/>
          <w:w w:val="106"/>
          <w:sz w:val="17"/>
          <w:szCs w:val="17"/>
        </w:rPr>
        <w:t>Lab:</w:t>
      </w:r>
    </w:p>
    <w:p w:rsidR="00F8252D" w:rsidRDefault="00600B5A">
      <w:pPr>
        <w:spacing w:before="59"/>
        <w:ind w:right="-43"/>
        <w:rPr>
          <w:rFonts w:ascii="Arial" w:eastAsia="Arial" w:hAnsi="Arial" w:cs="Arial"/>
          <w:sz w:val="15"/>
          <w:szCs w:val="15"/>
        </w:rPr>
      </w:pPr>
      <w:r>
        <w:br w:type="column"/>
      </w:r>
      <w:r>
        <w:rPr>
          <w:rFonts w:ascii="Arial" w:eastAsia="Arial" w:hAnsi="Arial" w:cs="Arial"/>
          <w:color w:val="D1D2D4"/>
          <w:w w:val="108"/>
          <w:sz w:val="15"/>
          <w:szCs w:val="15"/>
        </w:rPr>
        <w:lastRenderedPageBreak/>
        <w:t>DD/MM/YYYY</w:t>
      </w:r>
    </w:p>
    <w:p w:rsidR="00F8252D" w:rsidRDefault="00600B5A">
      <w:pPr>
        <w:spacing w:before="40"/>
        <w:ind w:right="-46"/>
        <w:rPr>
          <w:rFonts w:ascii="Arial" w:eastAsia="Arial" w:hAnsi="Arial" w:cs="Arial"/>
          <w:sz w:val="17"/>
          <w:szCs w:val="17"/>
        </w:rPr>
      </w:pPr>
      <w:r>
        <w:br w:type="column"/>
      </w:r>
      <w:r>
        <w:rPr>
          <w:rFonts w:ascii="Arial" w:eastAsia="Arial" w:hAnsi="Arial" w:cs="Arial"/>
          <w:color w:val="363435"/>
          <w:sz w:val="17"/>
          <w:szCs w:val="17"/>
        </w:rPr>
        <w:lastRenderedPageBreak/>
        <w:t>Date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sz w:val="17"/>
          <w:szCs w:val="17"/>
        </w:rPr>
        <w:t>Results</w:t>
      </w:r>
      <w:r w:rsidR="000A66BC">
        <w:rPr>
          <w:rFonts w:ascii="Arial" w:eastAsia="Arial" w:hAnsi="Arial" w:cs="Arial"/>
          <w:color w:val="363435"/>
          <w:sz w:val="17"/>
          <w:szCs w:val="17"/>
        </w:rPr>
        <w:t xml:space="preserve"> </w:t>
      </w:r>
      <w:r>
        <w:rPr>
          <w:rFonts w:ascii="Arial" w:eastAsia="Arial" w:hAnsi="Arial" w:cs="Arial"/>
          <w:color w:val="363435"/>
          <w:w w:val="106"/>
          <w:sz w:val="17"/>
          <w:szCs w:val="17"/>
        </w:rPr>
        <w:t>Dispatched:</w:t>
      </w:r>
    </w:p>
    <w:p w:rsidR="00F8252D" w:rsidRDefault="00600B5A">
      <w:pPr>
        <w:spacing w:before="59"/>
        <w:rPr>
          <w:rFonts w:ascii="Arial" w:eastAsia="Arial" w:hAnsi="Arial" w:cs="Arial"/>
          <w:sz w:val="15"/>
          <w:szCs w:val="15"/>
        </w:rPr>
      </w:pPr>
      <w:r>
        <w:br w:type="column"/>
      </w:r>
      <w:r>
        <w:rPr>
          <w:rFonts w:ascii="Arial" w:eastAsia="Arial" w:hAnsi="Arial" w:cs="Arial"/>
          <w:color w:val="D1D2D4"/>
          <w:w w:val="108"/>
          <w:sz w:val="15"/>
          <w:szCs w:val="15"/>
        </w:rPr>
        <w:lastRenderedPageBreak/>
        <w:t>DD/MM/YYYY</w:t>
      </w:r>
    </w:p>
    <w:sectPr w:rsidR="00F8252D" w:rsidSect="00C63F6B">
      <w:type w:val="continuous"/>
      <w:pgSz w:w="11920" w:h="16840"/>
      <w:pgMar w:top="1120" w:right="380" w:bottom="0" w:left="380" w:header="720" w:footer="720" w:gutter="0"/>
      <w:cols w:num="4" w:space="720" w:equalWidth="0">
        <w:col w:w="3139" w:space="1750"/>
        <w:col w:w="1033" w:space="631"/>
        <w:col w:w="2051" w:space="811"/>
        <w:col w:w="174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7F2A05"/>
    <w:multiLevelType w:val="multilevel"/>
    <w:tmpl w:val="6142AF2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8252D"/>
    <w:rsid w:val="000A66BC"/>
    <w:rsid w:val="003D042C"/>
    <w:rsid w:val="004A6771"/>
    <w:rsid w:val="00600B5A"/>
    <w:rsid w:val="00605CFA"/>
    <w:rsid w:val="008A3044"/>
    <w:rsid w:val="00A23C99"/>
    <w:rsid w:val="00B461F7"/>
    <w:rsid w:val="00C63F6B"/>
    <w:rsid w:val="00D47E1C"/>
    <w:rsid w:val="00DC0920"/>
    <w:rsid w:val="00E76810"/>
    <w:rsid w:val="00ED430B"/>
    <w:rsid w:val="00F825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179"/>
        <o:r id="V:Rule4" type="connector" idref="#_x0000_s1180"/>
        <o:r id="V:Rule5" type="connector" idref="#_x0000_s1181"/>
        <o:r id="V:Rule6" type="connector" idref="#_x0000_s1182"/>
      </o:rules>
      <o:regrouptable v:ext="edit">
        <o:entry new="1" old="0"/>
        <o:entry new="2" old="1"/>
        <o:entry new="3" old="2"/>
        <o:entry new="4" old="3"/>
        <o:entry new="5" old="4"/>
        <o:entry new="6" old="5"/>
        <o:entry new="7" old="6"/>
        <o:entry new="8" old="7"/>
        <o:entry new="9" old="8"/>
        <o:entry new="10" old="9"/>
        <o:entry new="11" old="10"/>
        <o:entry new="12" old="11"/>
        <o:entry new="13" old="12"/>
        <o:entry new="14" old="13"/>
        <o:entry new="15" old="14"/>
        <o:entry new="16" old="15"/>
        <o:entry new="17" old="16"/>
        <o:entry new="18" old="17"/>
        <o:entry new="19" old="18"/>
        <o:entry new="20" old="19"/>
        <o:entry new="21" old="20"/>
        <o:entry new="22" old="21"/>
        <o:entry new="23" old="22"/>
        <o:entry new="24" old="23"/>
        <o:entry new="25" old="24"/>
        <o:entry new="26" old="25"/>
        <o:entry new="27" old="26"/>
        <o:entry new="28" old="27"/>
        <o:entry new="29" old="28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achandiru</cp:lastModifiedBy>
  <cp:revision>9</cp:revision>
  <dcterms:created xsi:type="dcterms:W3CDTF">2017-08-29T07:21:00Z</dcterms:created>
  <dcterms:modified xsi:type="dcterms:W3CDTF">2017-08-29T13:48:00Z</dcterms:modified>
</cp:coreProperties>
</file>